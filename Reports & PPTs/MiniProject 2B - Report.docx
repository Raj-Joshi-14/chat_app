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FC4CB9" w14:textId="13C0A3F1" w:rsidR="00F52AF5" w:rsidRDefault="00D3505A" w:rsidP="00861E89">
      <w:pPr>
        <w:spacing w:after="0" w:line="240" w:lineRule="auto"/>
        <w:jc w:val="center"/>
        <w:rPr>
          <w:rFonts w:eastAsia="Times New Roman" w:cstheme="minorHAnsi"/>
          <w:b/>
          <w:sz w:val="36"/>
          <w:szCs w:val="22"/>
          <w:lang w:val="en-US" w:bidi="ar-SA"/>
        </w:rPr>
      </w:pPr>
      <w:r w:rsidRPr="00D3505A">
        <w:rPr>
          <w:rFonts w:eastAsia="Times New Roman" w:cstheme="minorHAnsi"/>
          <w:b/>
          <w:sz w:val="36"/>
          <w:szCs w:val="22"/>
          <w:lang w:val="en-US" w:bidi="ar-SA"/>
        </w:rPr>
        <w:t>Real Time Chat App using SOCKET.IO</w:t>
      </w:r>
    </w:p>
    <w:p w14:paraId="1307BEFA" w14:textId="77777777" w:rsidR="00861E89" w:rsidRPr="00861E89" w:rsidRDefault="00861E89" w:rsidP="00861E89">
      <w:pPr>
        <w:spacing w:after="0" w:line="240" w:lineRule="auto"/>
        <w:jc w:val="center"/>
        <w:rPr>
          <w:rFonts w:eastAsia="Times New Roman" w:cstheme="minorHAnsi"/>
          <w:b/>
          <w:sz w:val="36"/>
          <w:szCs w:val="22"/>
          <w:lang w:val="en-US" w:bidi="ar-SA"/>
        </w:rPr>
      </w:pPr>
    </w:p>
    <w:p w14:paraId="7E181D0F" w14:textId="5272E174"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 xml:space="preserve">Mini Project </w:t>
      </w:r>
      <w:r w:rsidR="004519F7">
        <w:rPr>
          <w:rFonts w:eastAsia="Times New Roman" w:cstheme="minorHAnsi"/>
          <w:b/>
          <w:i/>
          <w:sz w:val="24"/>
          <w:szCs w:val="24"/>
          <w:lang w:val="en-US" w:bidi="ar-SA"/>
        </w:rPr>
        <w:t xml:space="preserve">report </w:t>
      </w:r>
      <w:r w:rsidRPr="00F52AF5">
        <w:rPr>
          <w:rFonts w:eastAsia="Times New Roman" w:cstheme="minorHAnsi"/>
          <w:b/>
          <w:i/>
          <w:sz w:val="24"/>
          <w:szCs w:val="24"/>
          <w:lang w:val="en-US" w:bidi="ar-SA"/>
        </w:rPr>
        <w:t xml:space="preserve">submitted </w:t>
      </w:r>
    </w:p>
    <w:p w14:paraId="7E1FD011" w14:textId="77777777"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in</w:t>
      </w:r>
    </w:p>
    <w:p w14:paraId="257E13B0" w14:textId="77777777"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 xml:space="preserve">partial fulfillment of requirement for the award of </w:t>
      </w:r>
    </w:p>
    <w:p w14:paraId="70C615FC" w14:textId="77777777" w:rsidR="00F52AF5" w:rsidRPr="00F52AF5" w:rsidRDefault="00F52AF5" w:rsidP="00F52AF5">
      <w:pPr>
        <w:spacing w:after="0" w:line="240" w:lineRule="auto"/>
        <w:jc w:val="center"/>
        <w:rPr>
          <w:rFonts w:eastAsia="Times New Roman" w:cstheme="minorHAnsi"/>
          <w:i/>
          <w:sz w:val="24"/>
          <w:szCs w:val="24"/>
          <w:lang w:val="en-US" w:bidi="ar-SA"/>
        </w:rPr>
      </w:pPr>
      <w:r w:rsidRPr="00F52AF5">
        <w:rPr>
          <w:rFonts w:eastAsia="Times New Roman" w:cstheme="minorHAnsi"/>
          <w:b/>
          <w:i/>
          <w:sz w:val="24"/>
          <w:szCs w:val="24"/>
          <w:lang w:val="en-US" w:bidi="ar-SA"/>
        </w:rPr>
        <w:t>degree of</w:t>
      </w:r>
    </w:p>
    <w:p w14:paraId="7A465696" w14:textId="77777777" w:rsidR="00F52AF5" w:rsidRPr="00F52AF5" w:rsidRDefault="00F52AF5" w:rsidP="00F52AF5">
      <w:pPr>
        <w:spacing w:after="0" w:line="240" w:lineRule="auto"/>
        <w:jc w:val="center"/>
        <w:rPr>
          <w:rFonts w:eastAsia="Times New Roman" w:cstheme="minorHAnsi"/>
          <w:sz w:val="16"/>
          <w:szCs w:val="22"/>
          <w:lang w:val="en-US" w:bidi="ar-SA"/>
        </w:rPr>
      </w:pPr>
    </w:p>
    <w:p w14:paraId="7774A403" w14:textId="77777777" w:rsidR="00F52AF5" w:rsidRPr="00F52AF5" w:rsidRDefault="00F52AF5" w:rsidP="00F52AF5">
      <w:pPr>
        <w:spacing w:after="0" w:line="240" w:lineRule="auto"/>
        <w:jc w:val="center"/>
        <w:rPr>
          <w:rFonts w:eastAsia="Times New Roman" w:cstheme="minorHAnsi"/>
          <w:i/>
          <w:sz w:val="24"/>
          <w:szCs w:val="24"/>
          <w:lang w:val="en-US" w:bidi="ar-SA"/>
        </w:rPr>
      </w:pPr>
    </w:p>
    <w:p w14:paraId="50C4FA1B" w14:textId="77777777" w:rsidR="00F52AF5" w:rsidRPr="00F52AF5" w:rsidRDefault="00F52AF5" w:rsidP="00F52AF5">
      <w:pPr>
        <w:spacing w:after="0" w:line="240" w:lineRule="auto"/>
        <w:jc w:val="center"/>
        <w:rPr>
          <w:rFonts w:eastAsia="Times New Roman" w:cstheme="minorHAnsi"/>
          <w:b/>
          <w:sz w:val="32"/>
          <w:szCs w:val="32"/>
          <w:lang w:val="en-US" w:bidi="ar-SA"/>
        </w:rPr>
      </w:pPr>
      <w:r w:rsidRPr="00F52AF5">
        <w:rPr>
          <w:rFonts w:eastAsia="Times New Roman" w:cstheme="minorHAnsi"/>
          <w:b/>
          <w:sz w:val="32"/>
          <w:szCs w:val="32"/>
          <w:lang w:val="en-US" w:bidi="ar-SA"/>
        </w:rPr>
        <w:t>Bachelor</w:t>
      </w:r>
    </w:p>
    <w:p w14:paraId="2FBBB0C1" w14:textId="77777777" w:rsidR="00F52AF5" w:rsidRPr="00F52AF5" w:rsidRDefault="00F52AF5" w:rsidP="00F52AF5">
      <w:pPr>
        <w:spacing w:after="0" w:line="240" w:lineRule="auto"/>
        <w:jc w:val="center"/>
        <w:rPr>
          <w:rFonts w:eastAsia="Times New Roman" w:cstheme="minorHAnsi"/>
          <w:b/>
          <w:sz w:val="32"/>
          <w:szCs w:val="32"/>
          <w:lang w:val="en-US" w:bidi="ar-SA"/>
        </w:rPr>
      </w:pPr>
      <w:r w:rsidRPr="00F52AF5">
        <w:rPr>
          <w:rFonts w:eastAsia="Times New Roman" w:cstheme="minorHAnsi"/>
          <w:b/>
          <w:sz w:val="32"/>
          <w:szCs w:val="32"/>
          <w:lang w:val="en-US" w:bidi="ar-SA"/>
        </w:rPr>
        <w:t xml:space="preserve"> </w:t>
      </w:r>
      <w:proofErr w:type="spellStart"/>
      <w:r w:rsidRPr="00F52AF5">
        <w:rPr>
          <w:rFonts w:eastAsia="Times New Roman" w:cstheme="minorHAnsi"/>
          <w:b/>
          <w:sz w:val="32"/>
          <w:szCs w:val="32"/>
          <w:lang w:bidi="ar-SA"/>
        </w:rPr>
        <w:t>i</w:t>
      </w:r>
      <w:proofErr w:type="spellEnd"/>
      <w:r w:rsidRPr="00F52AF5">
        <w:rPr>
          <w:rFonts w:eastAsia="Times New Roman" w:cstheme="minorHAnsi"/>
          <w:b/>
          <w:sz w:val="32"/>
          <w:szCs w:val="32"/>
          <w:lang w:val="en-US" w:bidi="ar-SA"/>
        </w:rPr>
        <w:t xml:space="preserve">n </w:t>
      </w:r>
    </w:p>
    <w:p w14:paraId="4E78B8E0" w14:textId="2547C9A8" w:rsidR="00F52AF5" w:rsidRPr="004519F7" w:rsidRDefault="00F52AF5" w:rsidP="00F52AF5">
      <w:pPr>
        <w:spacing w:after="0" w:line="240" w:lineRule="auto"/>
        <w:jc w:val="center"/>
        <w:rPr>
          <w:rFonts w:eastAsia="Times New Roman" w:cstheme="minorHAnsi"/>
          <w:b/>
          <w:sz w:val="32"/>
          <w:szCs w:val="32"/>
          <w:lang w:bidi="ar-SA"/>
        </w:rPr>
      </w:pPr>
      <w:r w:rsidRPr="00F52AF5">
        <w:rPr>
          <w:rFonts w:eastAsia="Times New Roman" w:cstheme="minorHAnsi"/>
          <w:b/>
          <w:sz w:val="32"/>
          <w:szCs w:val="32"/>
          <w:lang w:bidi="ar-SA"/>
        </w:rPr>
        <w:t>Engineering</w:t>
      </w:r>
    </w:p>
    <w:p w14:paraId="4E0FFCE2" w14:textId="77777777" w:rsidR="004519F7" w:rsidRPr="004519F7" w:rsidRDefault="004519F7" w:rsidP="00F52AF5">
      <w:pPr>
        <w:spacing w:after="0" w:line="240" w:lineRule="auto"/>
        <w:jc w:val="center"/>
        <w:rPr>
          <w:rFonts w:eastAsia="Times New Roman" w:cstheme="minorHAnsi"/>
          <w:b/>
          <w:sz w:val="32"/>
          <w:szCs w:val="32"/>
          <w:lang w:bidi="ar-SA"/>
        </w:rPr>
      </w:pPr>
    </w:p>
    <w:p w14:paraId="24F352C6" w14:textId="21B99A89" w:rsidR="00F52AF5" w:rsidRPr="00F52AF5" w:rsidRDefault="007B2EAC" w:rsidP="00F52AF5">
      <w:pPr>
        <w:spacing w:after="0" w:line="240" w:lineRule="auto"/>
        <w:jc w:val="center"/>
        <w:rPr>
          <w:rFonts w:eastAsia="Times New Roman" w:cstheme="minorHAnsi"/>
          <w:b/>
          <w:sz w:val="32"/>
          <w:szCs w:val="32"/>
          <w:lang w:val="en-US" w:bidi="ar-SA"/>
        </w:rPr>
      </w:pPr>
      <w:r>
        <w:rPr>
          <w:rFonts w:eastAsia="Times New Roman" w:cstheme="minorHAnsi"/>
          <w:b/>
          <w:sz w:val="32"/>
          <w:szCs w:val="32"/>
          <w:lang w:bidi="ar-SA"/>
        </w:rPr>
        <w:t xml:space="preserve">[ </w:t>
      </w:r>
      <w:r w:rsidR="00F52AF5" w:rsidRPr="004519F7">
        <w:rPr>
          <w:rFonts w:eastAsia="Times New Roman" w:cstheme="minorHAnsi"/>
          <w:b/>
          <w:sz w:val="32"/>
          <w:szCs w:val="32"/>
          <w:lang w:bidi="ar-SA"/>
        </w:rPr>
        <w:t>Computer Science &amp; Engineering (AI</w:t>
      </w:r>
      <w:r w:rsidR="00960AE1">
        <w:rPr>
          <w:rFonts w:eastAsia="Times New Roman" w:cstheme="minorHAnsi"/>
          <w:b/>
          <w:sz w:val="32"/>
          <w:szCs w:val="32"/>
          <w:lang w:bidi="ar-SA"/>
        </w:rPr>
        <w:t xml:space="preserve"> &amp; </w:t>
      </w:r>
      <w:r w:rsidR="00F52AF5" w:rsidRPr="004519F7">
        <w:rPr>
          <w:rFonts w:eastAsia="Times New Roman" w:cstheme="minorHAnsi"/>
          <w:b/>
          <w:sz w:val="32"/>
          <w:szCs w:val="32"/>
          <w:lang w:bidi="ar-SA"/>
        </w:rPr>
        <w:t>ML</w:t>
      </w:r>
      <w:proofErr w:type="gramStart"/>
      <w:r w:rsidR="00F52AF5" w:rsidRPr="004519F7">
        <w:rPr>
          <w:rFonts w:eastAsia="Times New Roman" w:cstheme="minorHAnsi"/>
          <w:b/>
          <w:sz w:val="32"/>
          <w:szCs w:val="32"/>
          <w:lang w:bidi="ar-SA"/>
        </w:rPr>
        <w:t>)</w:t>
      </w:r>
      <w:r>
        <w:rPr>
          <w:rFonts w:eastAsia="Times New Roman" w:cstheme="minorHAnsi"/>
          <w:b/>
          <w:sz w:val="32"/>
          <w:szCs w:val="32"/>
          <w:lang w:bidi="ar-SA"/>
        </w:rPr>
        <w:t xml:space="preserve"> ]</w:t>
      </w:r>
      <w:proofErr w:type="gramEnd"/>
    </w:p>
    <w:p w14:paraId="08593E46" w14:textId="77777777" w:rsidR="00F52AF5" w:rsidRPr="00F52AF5" w:rsidRDefault="00F52AF5" w:rsidP="00F52AF5">
      <w:pPr>
        <w:spacing w:after="0" w:line="240" w:lineRule="auto"/>
        <w:jc w:val="center"/>
        <w:rPr>
          <w:rFonts w:eastAsia="Times New Roman" w:cstheme="minorHAnsi"/>
          <w:sz w:val="16"/>
          <w:szCs w:val="22"/>
          <w:lang w:val="en-US" w:bidi="ar-SA"/>
        </w:rPr>
      </w:pPr>
    </w:p>
    <w:p w14:paraId="62B6AF30" w14:textId="44C059AE" w:rsidR="00F52AF5" w:rsidRPr="004519F7" w:rsidRDefault="00F52AF5" w:rsidP="00F52AF5">
      <w:pPr>
        <w:spacing w:after="0" w:line="240" w:lineRule="auto"/>
        <w:jc w:val="center"/>
        <w:rPr>
          <w:rFonts w:eastAsia="Times New Roman" w:cstheme="minorHAnsi"/>
          <w:b/>
          <w:i/>
          <w:sz w:val="24"/>
          <w:szCs w:val="24"/>
          <w:lang w:val="en-US" w:bidi="ar-SA"/>
        </w:rPr>
      </w:pPr>
      <w:r w:rsidRPr="004519F7">
        <w:rPr>
          <w:rFonts w:eastAsia="Times New Roman" w:cstheme="minorHAnsi"/>
          <w:b/>
          <w:i/>
          <w:sz w:val="24"/>
          <w:szCs w:val="24"/>
          <w:lang w:val="en-US" w:bidi="ar-SA"/>
        </w:rPr>
        <w:t>B</w:t>
      </w:r>
      <w:r w:rsidRPr="00F52AF5">
        <w:rPr>
          <w:rFonts w:eastAsia="Times New Roman" w:cstheme="minorHAnsi"/>
          <w:b/>
          <w:i/>
          <w:sz w:val="24"/>
          <w:szCs w:val="24"/>
          <w:lang w:val="en-US" w:bidi="ar-SA"/>
        </w:rPr>
        <w:t>y</w:t>
      </w:r>
    </w:p>
    <w:p w14:paraId="559142D4" w14:textId="77777777" w:rsidR="00F52AF5" w:rsidRPr="00F52AF5" w:rsidRDefault="00F52AF5" w:rsidP="00F52AF5">
      <w:pPr>
        <w:spacing w:after="0" w:line="240" w:lineRule="auto"/>
        <w:jc w:val="center"/>
        <w:rPr>
          <w:rFonts w:eastAsia="Times New Roman" w:cstheme="minorHAnsi"/>
          <w:b/>
          <w:i/>
          <w:sz w:val="24"/>
          <w:szCs w:val="24"/>
          <w:lang w:val="en-US" w:bidi="ar-SA"/>
        </w:rPr>
      </w:pPr>
    </w:p>
    <w:p w14:paraId="32816A2B" w14:textId="2EBCDE21" w:rsidR="00D3505A" w:rsidRPr="00D3505A" w:rsidRDefault="00D3505A" w:rsidP="001276AC">
      <w:pPr>
        <w:spacing w:after="0" w:line="240" w:lineRule="auto"/>
        <w:ind w:left="2160"/>
        <w:rPr>
          <w:rFonts w:cstheme="minorHAnsi"/>
          <w:sz w:val="32"/>
          <w:szCs w:val="32"/>
          <w:lang w:val="en-US"/>
        </w:rPr>
      </w:pPr>
      <w:bookmarkStart w:id="0" w:name="_Hlk163662637"/>
      <w:proofErr w:type="spellStart"/>
      <w:proofErr w:type="gramStart"/>
      <w:r>
        <w:rPr>
          <w:rFonts w:cstheme="minorHAnsi"/>
          <w:sz w:val="32"/>
          <w:szCs w:val="32"/>
          <w:lang w:val="en-US"/>
        </w:rPr>
        <w:t>Mr.</w:t>
      </w:r>
      <w:r w:rsidRPr="00D3505A">
        <w:rPr>
          <w:rFonts w:cstheme="minorHAnsi"/>
          <w:sz w:val="32"/>
          <w:szCs w:val="32"/>
          <w:lang w:val="en-US"/>
        </w:rPr>
        <w:t>Afan</w:t>
      </w:r>
      <w:proofErr w:type="spellEnd"/>
      <w:proofErr w:type="gramEnd"/>
      <w:r w:rsidRPr="00D3505A">
        <w:rPr>
          <w:rFonts w:cstheme="minorHAnsi"/>
          <w:sz w:val="32"/>
          <w:szCs w:val="32"/>
          <w:lang w:val="en-US"/>
        </w:rPr>
        <w:t xml:space="preserve"> Fondu </w:t>
      </w:r>
      <w:r w:rsidR="001276AC">
        <w:rPr>
          <w:rFonts w:cstheme="minorHAnsi"/>
          <w:sz w:val="32"/>
          <w:szCs w:val="32"/>
          <w:lang w:val="en-US"/>
        </w:rPr>
        <w:t xml:space="preserve">                   </w:t>
      </w:r>
      <w:r w:rsidRPr="00D3505A">
        <w:rPr>
          <w:rFonts w:cstheme="minorHAnsi"/>
          <w:sz w:val="32"/>
          <w:szCs w:val="32"/>
          <w:lang w:val="en-US"/>
        </w:rPr>
        <w:t>RD-22-0526</w:t>
      </w:r>
    </w:p>
    <w:p w14:paraId="29D2C1C6" w14:textId="2F6B1751" w:rsidR="00D3505A" w:rsidRPr="00D3505A" w:rsidRDefault="00D3505A" w:rsidP="001276AC">
      <w:pPr>
        <w:spacing w:after="0" w:line="240" w:lineRule="auto"/>
        <w:ind w:left="2160"/>
        <w:rPr>
          <w:rFonts w:cstheme="minorHAnsi"/>
          <w:sz w:val="32"/>
          <w:szCs w:val="32"/>
          <w:lang w:val="en-US"/>
        </w:rPr>
      </w:pPr>
      <w:proofErr w:type="spellStart"/>
      <w:proofErr w:type="gramStart"/>
      <w:r>
        <w:rPr>
          <w:rFonts w:cstheme="minorHAnsi"/>
          <w:sz w:val="32"/>
          <w:szCs w:val="32"/>
          <w:lang w:val="en-US"/>
        </w:rPr>
        <w:t>Mr.</w:t>
      </w:r>
      <w:r w:rsidRPr="00D3505A">
        <w:rPr>
          <w:rFonts w:cstheme="minorHAnsi"/>
          <w:sz w:val="32"/>
          <w:szCs w:val="32"/>
          <w:lang w:val="en-US"/>
        </w:rPr>
        <w:t>Raj</w:t>
      </w:r>
      <w:proofErr w:type="spellEnd"/>
      <w:proofErr w:type="gramEnd"/>
      <w:r w:rsidRPr="00D3505A">
        <w:rPr>
          <w:rFonts w:cstheme="minorHAnsi"/>
          <w:sz w:val="32"/>
          <w:szCs w:val="32"/>
          <w:lang w:val="en-US"/>
        </w:rPr>
        <w:t xml:space="preserve"> Joshi </w:t>
      </w:r>
      <w:r w:rsidR="001276AC">
        <w:rPr>
          <w:rFonts w:cstheme="minorHAnsi"/>
          <w:sz w:val="32"/>
          <w:szCs w:val="32"/>
          <w:lang w:val="en-US"/>
        </w:rPr>
        <w:t xml:space="preserve">                         </w:t>
      </w:r>
      <w:r w:rsidRPr="00D3505A">
        <w:rPr>
          <w:rFonts w:cstheme="minorHAnsi"/>
          <w:sz w:val="32"/>
          <w:szCs w:val="32"/>
          <w:lang w:val="en-US"/>
        </w:rPr>
        <w:t>RD-22-0374</w:t>
      </w:r>
    </w:p>
    <w:p w14:paraId="15608DB7" w14:textId="3C9722ED" w:rsidR="00D3505A" w:rsidRPr="00D3505A" w:rsidRDefault="00D3505A" w:rsidP="001276AC">
      <w:pPr>
        <w:spacing w:after="0" w:line="240" w:lineRule="auto"/>
        <w:ind w:left="2160"/>
        <w:rPr>
          <w:rFonts w:cstheme="minorHAnsi"/>
          <w:sz w:val="32"/>
          <w:szCs w:val="32"/>
          <w:lang w:val="en-US"/>
        </w:rPr>
      </w:pPr>
      <w:proofErr w:type="spellStart"/>
      <w:r>
        <w:rPr>
          <w:rFonts w:cstheme="minorHAnsi"/>
          <w:sz w:val="32"/>
          <w:szCs w:val="32"/>
          <w:lang w:val="en-US"/>
        </w:rPr>
        <w:t>Mr.</w:t>
      </w:r>
      <w:proofErr w:type="gramStart"/>
      <w:r w:rsidRPr="00D3505A">
        <w:rPr>
          <w:rFonts w:cstheme="minorHAnsi"/>
          <w:sz w:val="32"/>
          <w:szCs w:val="32"/>
          <w:lang w:val="en-US"/>
        </w:rPr>
        <w:t>M.Fuzala</w:t>
      </w:r>
      <w:proofErr w:type="spellEnd"/>
      <w:proofErr w:type="gramEnd"/>
      <w:r w:rsidRPr="00D3505A">
        <w:rPr>
          <w:rFonts w:cstheme="minorHAnsi"/>
          <w:sz w:val="32"/>
          <w:szCs w:val="32"/>
          <w:lang w:val="en-US"/>
        </w:rPr>
        <w:t xml:space="preserve"> </w:t>
      </w:r>
      <w:proofErr w:type="spellStart"/>
      <w:r w:rsidRPr="00D3505A">
        <w:rPr>
          <w:rFonts w:cstheme="minorHAnsi"/>
          <w:sz w:val="32"/>
          <w:szCs w:val="32"/>
          <w:lang w:val="en-US"/>
        </w:rPr>
        <w:t>Pawaskar</w:t>
      </w:r>
      <w:proofErr w:type="spellEnd"/>
      <w:r w:rsidR="001276AC">
        <w:rPr>
          <w:rFonts w:cstheme="minorHAnsi"/>
          <w:sz w:val="32"/>
          <w:szCs w:val="32"/>
          <w:lang w:val="en-US"/>
        </w:rPr>
        <w:t xml:space="preserve">      </w:t>
      </w:r>
      <w:r w:rsidRPr="00D3505A">
        <w:rPr>
          <w:rFonts w:cstheme="minorHAnsi"/>
          <w:sz w:val="32"/>
          <w:szCs w:val="32"/>
          <w:lang w:val="en-US"/>
        </w:rPr>
        <w:t xml:space="preserve"> R-21-0190</w:t>
      </w:r>
    </w:p>
    <w:p w14:paraId="4EBB69DF" w14:textId="3A6A47B5" w:rsidR="004519F7" w:rsidRDefault="00D3505A" w:rsidP="001276AC">
      <w:pPr>
        <w:spacing w:after="0" w:line="240" w:lineRule="auto"/>
        <w:ind w:left="2160"/>
        <w:rPr>
          <w:rFonts w:cstheme="minorHAnsi"/>
          <w:sz w:val="32"/>
          <w:szCs w:val="32"/>
          <w:lang w:val="en-US"/>
        </w:rPr>
      </w:pPr>
      <w:proofErr w:type="spellStart"/>
      <w:proofErr w:type="gramStart"/>
      <w:r>
        <w:rPr>
          <w:rFonts w:cstheme="minorHAnsi"/>
          <w:sz w:val="32"/>
          <w:szCs w:val="32"/>
          <w:lang w:val="en-US"/>
        </w:rPr>
        <w:t>Mr.</w:t>
      </w:r>
      <w:r w:rsidRPr="00D3505A">
        <w:rPr>
          <w:rFonts w:cstheme="minorHAnsi"/>
          <w:sz w:val="32"/>
          <w:szCs w:val="32"/>
          <w:lang w:val="en-US"/>
        </w:rPr>
        <w:t>Sahil</w:t>
      </w:r>
      <w:proofErr w:type="spellEnd"/>
      <w:proofErr w:type="gramEnd"/>
      <w:r w:rsidRPr="00D3505A">
        <w:rPr>
          <w:rFonts w:cstheme="minorHAnsi"/>
          <w:sz w:val="32"/>
          <w:szCs w:val="32"/>
          <w:lang w:val="en-US"/>
        </w:rPr>
        <w:t xml:space="preserve"> </w:t>
      </w:r>
      <w:proofErr w:type="spellStart"/>
      <w:r w:rsidRPr="00D3505A">
        <w:rPr>
          <w:rFonts w:cstheme="minorHAnsi"/>
          <w:sz w:val="32"/>
          <w:szCs w:val="32"/>
          <w:lang w:val="en-US"/>
        </w:rPr>
        <w:t>Shivgan</w:t>
      </w:r>
      <w:proofErr w:type="spellEnd"/>
      <w:r w:rsidR="001276AC">
        <w:rPr>
          <w:rFonts w:cstheme="minorHAnsi"/>
          <w:sz w:val="32"/>
          <w:szCs w:val="32"/>
          <w:lang w:val="en-US"/>
        </w:rPr>
        <w:t xml:space="preserve">                 </w:t>
      </w:r>
      <w:r w:rsidRPr="00D3505A">
        <w:rPr>
          <w:rFonts w:cstheme="minorHAnsi"/>
          <w:sz w:val="32"/>
          <w:szCs w:val="32"/>
          <w:lang w:val="en-US"/>
        </w:rPr>
        <w:t xml:space="preserve"> RD-22-0371</w:t>
      </w:r>
      <w:bookmarkEnd w:id="0"/>
    </w:p>
    <w:p w14:paraId="1BA90C86" w14:textId="77777777" w:rsidR="007130CE" w:rsidRPr="004519F7" w:rsidRDefault="007130CE" w:rsidP="001276AC">
      <w:pPr>
        <w:spacing w:after="0" w:line="240" w:lineRule="auto"/>
        <w:ind w:left="2160"/>
        <w:rPr>
          <w:rFonts w:eastAsia="Times New Roman" w:cstheme="minorHAnsi"/>
          <w:b/>
          <w:i/>
          <w:sz w:val="24"/>
          <w:szCs w:val="24"/>
          <w:lang w:val="en-US" w:bidi="ar-SA"/>
        </w:rPr>
      </w:pPr>
    </w:p>
    <w:p w14:paraId="2160531A" w14:textId="35374B12" w:rsidR="00F52AF5" w:rsidRPr="00F52AF5" w:rsidRDefault="00F52AF5" w:rsidP="00F52AF5">
      <w:pPr>
        <w:spacing w:after="0" w:line="240" w:lineRule="auto"/>
        <w:jc w:val="center"/>
        <w:rPr>
          <w:rFonts w:eastAsia="Times New Roman" w:cstheme="minorHAnsi"/>
          <w:b/>
          <w:i/>
          <w:sz w:val="24"/>
          <w:szCs w:val="24"/>
          <w:lang w:val="en-US" w:bidi="ar-SA"/>
        </w:rPr>
      </w:pPr>
      <w:r w:rsidRPr="00F52AF5">
        <w:rPr>
          <w:rFonts w:eastAsia="Times New Roman" w:cstheme="minorHAnsi"/>
          <w:b/>
          <w:i/>
          <w:sz w:val="24"/>
          <w:szCs w:val="24"/>
          <w:lang w:val="en-US" w:bidi="ar-SA"/>
        </w:rPr>
        <w:t>Guide</w:t>
      </w:r>
      <w:r w:rsidR="004519F7" w:rsidRPr="004519F7">
        <w:rPr>
          <w:rFonts w:eastAsia="Times New Roman" w:cstheme="minorHAnsi"/>
          <w:b/>
          <w:i/>
          <w:sz w:val="24"/>
          <w:szCs w:val="24"/>
          <w:lang w:val="en-US" w:bidi="ar-SA"/>
        </w:rPr>
        <w:t>d by</w:t>
      </w:r>
    </w:p>
    <w:p w14:paraId="3E10335C" w14:textId="6507C4C1" w:rsidR="00F52AF5" w:rsidRPr="00F52AF5" w:rsidRDefault="00F52AF5" w:rsidP="00F52AF5">
      <w:pPr>
        <w:spacing w:before="120" w:after="0" w:line="240" w:lineRule="auto"/>
        <w:jc w:val="center"/>
        <w:rPr>
          <w:rFonts w:eastAsia="Times New Roman" w:cstheme="minorHAnsi"/>
          <w:szCs w:val="22"/>
          <w:lang w:val="en-US" w:bidi="ar-SA"/>
        </w:rPr>
      </w:pPr>
      <w:r w:rsidRPr="00F52AF5">
        <w:rPr>
          <w:rFonts w:eastAsia="Times New Roman" w:cstheme="minorHAnsi"/>
          <w:b/>
          <w:sz w:val="32"/>
          <w:szCs w:val="32"/>
          <w:lang w:val="en-US" w:bidi="ar-SA"/>
        </w:rPr>
        <w:t xml:space="preserve">Prof. </w:t>
      </w:r>
      <w:r w:rsidR="00FA7F23">
        <w:rPr>
          <w:rFonts w:eastAsia="Times New Roman" w:cstheme="minorHAnsi"/>
          <w:b/>
          <w:sz w:val="32"/>
          <w:szCs w:val="32"/>
          <w:lang w:val="en-US" w:bidi="ar-SA"/>
        </w:rPr>
        <w:t>Mahesh</w:t>
      </w:r>
      <w:r w:rsidRPr="00F52AF5">
        <w:rPr>
          <w:rFonts w:eastAsia="Times New Roman" w:cstheme="minorHAnsi"/>
          <w:b/>
          <w:sz w:val="32"/>
          <w:szCs w:val="32"/>
          <w:lang w:val="en-US" w:bidi="ar-SA"/>
        </w:rPr>
        <w:t xml:space="preserve"> </w:t>
      </w:r>
      <w:r w:rsidR="00FA7F23">
        <w:rPr>
          <w:rFonts w:eastAsia="Times New Roman" w:cstheme="minorHAnsi"/>
          <w:b/>
          <w:sz w:val="32"/>
          <w:szCs w:val="32"/>
          <w:lang w:val="en-US" w:bidi="ar-SA"/>
        </w:rPr>
        <w:t>Jadhav</w:t>
      </w:r>
    </w:p>
    <w:p w14:paraId="0E8F1728" w14:textId="77777777" w:rsidR="00F52AF5" w:rsidRPr="00F52AF5" w:rsidRDefault="00F52AF5" w:rsidP="00F52AF5">
      <w:pPr>
        <w:spacing w:after="0" w:line="240" w:lineRule="auto"/>
        <w:rPr>
          <w:rFonts w:eastAsia="Times New Roman" w:cstheme="minorHAnsi"/>
          <w:szCs w:val="22"/>
          <w:lang w:val="en-US" w:bidi="ar-SA"/>
        </w:rPr>
      </w:pPr>
      <w:r w:rsidRPr="00F52AF5">
        <w:rPr>
          <w:rFonts w:eastAsia="Times New Roman" w:cstheme="minorHAnsi"/>
          <w:szCs w:val="22"/>
          <w:lang w:val="en-US" w:bidi="ar-SA"/>
        </w:rPr>
        <w:t xml:space="preserve">                                            </w:t>
      </w:r>
    </w:p>
    <w:p w14:paraId="22781EFE" w14:textId="44AD3A62" w:rsidR="00F52AF5" w:rsidRPr="00F52AF5" w:rsidRDefault="00F7511A" w:rsidP="00F52AF5">
      <w:pPr>
        <w:spacing w:after="0" w:line="240" w:lineRule="auto"/>
        <w:jc w:val="center"/>
        <w:rPr>
          <w:rFonts w:eastAsia="Times New Roman" w:cstheme="minorHAnsi"/>
          <w:b/>
          <w:sz w:val="28"/>
          <w:szCs w:val="28"/>
          <w:lang w:val="en-US" w:bidi="ar-SA"/>
        </w:rPr>
      </w:pPr>
      <w:r w:rsidRPr="00F52AF5">
        <w:rPr>
          <w:rFonts w:eastAsia="Times New Roman" w:cstheme="minorHAnsi"/>
          <w:b/>
          <w:sz w:val="28"/>
          <w:szCs w:val="28"/>
          <w:lang w:val="en-US" w:bidi="ar-SA"/>
        </w:rPr>
        <w:t>Department</w:t>
      </w:r>
      <w:r w:rsidR="00F52AF5" w:rsidRPr="00F52AF5">
        <w:rPr>
          <w:rFonts w:eastAsia="Times New Roman" w:cstheme="minorHAnsi"/>
          <w:b/>
          <w:sz w:val="28"/>
          <w:szCs w:val="28"/>
          <w:lang w:bidi="ar-SA"/>
        </w:rPr>
        <w:t xml:space="preserve"> of </w:t>
      </w:r>
      <w:r w:rsidR="007533C1">
        <w:rPr>
          <w:rFonts w:eastAsia="Times New Roman" w:cstheme="minorHAnsi"/>
          <w:b/>
          <w:sz w:val="28"/>
          <w:szCs w:val="28"/>
          <w:lang w:bidi="ar-SA"/>
        </w:rPr>
        <w:t>Computer Science and Engineering (AI</w:t>
      </w:r>
      <w:r w:rsidR="00F92A67">
        <w:rPr>
          <w:rFonts w:eastAsia="Times New Roman" w:cstheme="minorHAnsi"/>
          <w:b/>
          <w:sz w:val="28"/>
          <w:szCs w:val="28"/>
          <w:lang w:bidi="ar-SA"/>
        </w:rPr>
        <w:t xml:space="preserve"> &amp; </w:t>
      </w:r>
      <w:r w:rsidR="007533C1">
        <w:rPr>
          <w:rFonts w:eastAsia="Times New Roman" w:cstheme="minorHAnsi"/>
          <w:b/>
          <w:sz w:val="28"/>
          <w:szCs w:val="28"/>
          <w:lang w:bidi="ar-SA"/>
        </w:rPr>
        <w:t>ML)</w:t>
      </w:r>
    </w:p>
    <w:p w14:paraId="7549B85B" w14:textId="77777777" w:rsidR="00F52AF5" w:rsidRPr="00F52AF5" w:rsidRDefault="00F52AF5" w:rsidP="00F52AF5">
      <w:pPr>
        <w:tabs>
          <w:tab w:val="left" w:pos="1320"/>
        </w:tabs>
        <w:spacing w:after="0" w:line="240" w:lineRule="auto"/>
        <w:jc w:val="center"/>
        <w:rPr>
          <w:rFonts w:eastAsia="Times New Roman" w:cstheme="minorHAnsi"/>
          <w:color w:val="000000"/>
          <w:sz w:val="32"/>
          <w:szCs w:val="32"/>
          <w:lang w:val="en-US" w:bidi="ar-SA"/>
        </w:rPr>
      </w:pPr>
      <w:proofErr w:type="spellStart"/>
      <w:r w:rsidRPr="00F52AF5">
        <w:rPr>
          <w:rFonts w:eastAsia="Times New Roman" w:cstheme="minorHAnsi"/>
          <w:color w:val="000000"/>
          <w:sz w:val="32"/>
          <w:szCs w:val="32"/>
          <w:lang w:val="en-US" w:bidi="ar-SA"/>
        </w:rPr>
        <w:t>Finolex</w:t>
      </w:r>
      <w:proofErr w:type="spellEnd"/>
      <w:r w:rsidRPr="00F52AF5">
        <w:rPr>
          <w:rFonts w:eastAsia="Times New Roman" w:cstheme="minorHAnsi"/>
          <w:color w:val="000000"/>
          <w:sz w:val="32"/>
          <w:szCs w:val="32"/>
          <w:lang w:val="en-US" w:bidi="ar-SA"/>
        </w:rPr>
        <w:t xml:space="preserve"> Academy of Management and Technology, Ratnagiri</w:t>
      </w:r>
      <w:r w:rsidRPr="00F52AF5">
        <w:rPr>
          <w:rFonts w:eastAsia="Times New Roman" w:cstheme="minorHAnsi"/>
          <w:color w:val="000000"/>
          <w:sz w:val="32"/>
          <w:szCs w:val="32"/>
          <w:lang w:val="en-US" w:bidi="ar-SA"/>
        </w:rPr>
        <w:tab/>
      </w:r>
    </w:p>
    <w:p w14:paraId="28328335" w14:textId="77777777" w:rsidR="00F52AF5" w:rsidRPr="00F52AF5" w:rsidRDefault="00F52AF5" w:rsidP="00F52AF5">
      <w:pPr>
        <w:spacing w:after="0" w:line="240" w:lineRule="auto"/>
        <w:jc w:val="center"/>
        <w:rPr>
          <w:rFonts w:eastAsia="Times New Roman" w:cstheme="minorHAnsi"/>
          <w:sz w:val="16"/>
          <w:szCs w:val="22"/>
          <w:lang w:val="en-US" w:bidi="ar-SA"/>
        </w:rPr>
      </w:pPr>
    </w:p>
    <w:p w14:paraId="34E03D61" w14:textId="77777777" w:rsidR="00F52AF5" w:rsidRPr="00F52AF5" w:rsidRDefault="00F52AF5" w:rsidP="00F52AF5">
      <w:pPr>
        <w:spacing w:after="0" w:line="240" w:lineRule="auto"/>
        <w:jc w:val="center"/>
        <w:rPr>
          <w:rFonts w:eastAsia="Times New Roman" w:cstheme="minorHAnsi"/>
          <w:noProof/>
          <w:sz w:val="24"/>
          <w:szCs w:val="24"/>
          <w:lang w:eastAsia="en-IN" w:bidi="ar-SA"/>
        </w:rPr>
      </w:pPr>
    </w:p>
    <w:p w14:paraId="199F83C3" w14:textId="1319AEF6" w:rsidR="00F52AF5" w:rsidRPr="00F52AF5" w:rsidRDefault="00F52AF5" w:rsidP="00F52AF5">
      <w:pPr>
        <w:spacing w:after="0" w:line="240" w:lineRule="auto"/>
        <w:jc w:val="center"/>
        <w:rPr>
          <w:rFonts w:eastAsia="Times New Roman" w:cstheme="minorHAnsi"/>
          <w:sz w:val="24"/>
          <w:szCs w:val="24"/>
          <w:lang w:val="en-US" w:bidi="ar-SA"/>
        </w:rPr>
      </w:pPr>
      <w:r w:rsidRPr="004519F7">
        <w:rPr>
          <w:rFonts w:eastAsia="Times New Roman" w:cstheme="minorHAnsi"/>
          <w:noProof/>
          <w:sz w:val="24"/>
          <w:szCs w:val="24"/>
          <w:lang w:val="en-US" w:bidi="ar-SA"/>
        </w:rPr>
        <w:drawing>
          <wp:inline distT="0" distB="0" distL="0" distR="0" wp14:anchorId="0D6CC3D7" wp14:editId="09F18F78">
            <wp:extent cx="1813560" cy="153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3560" cy="1531620"/>
                    </a:xfrm>
                    <a:prstGeom prst="rect">
                      <a:avLst/>
                    </a:prstGeom>
                    <a:noFill/>
                    <a:ln>
                      <a:noFill/>
                    </a:ln>
                  </pic:spPr>
                </pic:pic>
              </a:graphicData>
            </a:graphic>
          </wp:inline>
        </w:drawing>
      </w:r>
    </w:p>
    <w:p w14:paraId="178E9B4C" w14:textId="77777777" w:rsidR="00F52AF5" w:rsidRPr="00F52AF5" w:rsidRDefault="00F52AF5" w:rsidP="00F52AF5">
      <w:pPr>
        <w:spacing w:after="0" w:line="240" w:lineRule="auto"/>
        <w:jc w:val="center"/>
        <w:rPr>
          <w:rFonts w:eastAsia="Times New Roman" w:cstheme="minorHAnsi"/>
          <w:b/>
          <w:sz w:val="32"/>
          <w:szCs w:val="32"/>
          <w:lang w:val="en-US" w:bidi="ar-SA"/>
        </w:rPr>
      </w:pPr>
    </w:p>
    <w:p w14:paraId="63B42198" w14:textId="57B4FD81" w:rsidR="00F52AF5" w:rsidRDefault="00861E89" w:rsidP="005C35CB">
      <w:pPr>
        <w:spacing w:after="0" w:line="240" w:lineRule="auto"/>
        <w:jc w:val="center"/>
        <w:rPr>
          <w:rFonts w:eastAsia="Times New Roman" w:cstheme="minorHAnsi"/>
          <w:b/>
          <w:sz w:val="32"/>
          <w:szCs w:val="32"/>
          <w:lang w:val="en-US" w:bidi="ar-SA"/>
        </w:rPr>
      </w:pPr>
      <w:r>
        <w:rPr>
          <w:rFonts w:eastAsia="Times New Roman" w:cstheme="minorHAnsi"/>
          <w:b/>
          <w:sz w:val="32"/>
          <w:szCs w:val="32"/>
          <w:lang w:val="en-US" w:bidi="ar-SA"/>
        </w:rPr>
        <w:t xml:space="preserve">APRIL, </w:t>
      </w:r>
      <w:r w:rsidR="00D3505A">
        <w:rPr>
          <w:rFonts w:eastAsia="Times New Roman" w:cstheme="minorHAnsi"/>
          <w:b/>
          <w:sz w:val="32"/>
          <w:szCs w:val="32"/>
          <w:lang w:val="en-US" w:bidi="ar-SA"/>
        </w:rPr>
        <w:t>2024</w:t>
      </w:r>
    </w:p>
    <w:p w14:paraId="6B07922F" w14:textId="77777777" w:rsidR="00D3505A" w:rsidRDefault="00D3505A" w:rsidP="005C35CB">
      <w:pPr>
        <w:spacing w:after="0" w:line="240" w:lineRule="auto"/>
        <w:jc w:val="center"/>
        <w:rPr>
          <w:rFonts w:eastAsia="Times New Roman" w:cstheme="minorHAnsi"/>
          <w:b/>
          <w:sz w:val="32"/>
          <w:szCs w:val="32"/>
          <w:lang w:val="en-US" w:bidi="ar-SA"/>
        </w:rPr>
      </w:pPr>
    </w:p>
    <w:p w14:paraId="7786A481" w14:textId="77777777" w:rsidR="00D3505A" w:rsidRDefault="00D3505A" w:rsidP="005C35CB">
      <w:pPr>
        <w:spacing w:after="0" w:line="240" w:lineRule="auto"/>
        <w:jc w:val="center"/>
        <w:rPr>
          <w:rFonts w:eastAsia="Times New Roman" w:cstheme="minorHAnsi"/>
          <w:b/>
          <w:sz w:val="32"/>
          <w:szCs w:val="32"/>
          <w:lang w:val="en-US" w:bidi="ar-SA"/>
        </w:rPr>
      </w:pPr>
    </w:p>
    <w:p w14:paraId="5CE6B221" w14:textId="77777777" w:rsidR="00D3505A" w:rsidRPr="005C35CB" w:rsidRDefault="00D3505A" w:rsidP="005C35CB">
      <w:pPr>
        <w:spacing w:after="0" w:line="240" w:lineRule="auto"/>
        <w:jc w:val="center"/>
        <w:rPr>
          <w:rFonts w:eastAsia="Times New Roman" w:cstheme="minorHAnsi"/>
          <w:b/>
          <w:sz w:val="32"/>
          <w:szCs w:val="32"/>
          <w:lang w:val="en-US" w:bidi="ar-SA"/>
        </w:rPr>
      </w:pPr>
    </w:p>
    <w:p w14:paraId="272399F6" w14:textId="77777777" w:rsidR="00953E7B" w:rsidRDefault="00953E7B" w:rsidP="00603401">
      <w:pPr>
        <w:jc w:val="center"/>
        <w:rPr>
          <w:rFonts w:ascii="Mongolian Baiti" w:hAnsi="Mongolian Baiti" w:cs="Mongolian Baiti"/>
          <w:sz w:val="44"/>
          <w:szCs w:val="44"/>
          <w:lang w:val="en-US"/>
        </w:rPr>
      </w:pPr>
      <w:r w:rsidRPr="00953E7B">
        <w:rPr>
          <w:rFonts w:ascii="Mongolian Baiti" w:hAnsi="Mongolian Baiti" w:cs="Mongolian Baiti"/>
          <w:sz w:val="44"/>
          <w:szCs w:val="44"/>
          <w:lang w:val="en-US"/>
        </w:rPr>
        <w:lastRenderedPageBreak/>
        <w:t>CERTIFICATE</w:t>
      </w:r>
    </w:p>
    <w:p w14:paraId="1BD62A1E" w14:textId="77777777" w:rsidR="00F23CC5" w:rsidRDefault="00F23CC5" w:rsidP="00603401">
      <w:pPr>
        <w:jc w:val="center"/>
        <w:rPr>
          <w:rFonts w:ascii="Mongolian Baiti" w:hAnsi="Mongolian Baiti" w:cs="Mongolian Baiti"/>
          <w:sz w:val="44"/>
          <w:szCs w:val="44"/>
          <w:lang w:val="en-US"/>
        </w:rPr>
      </w:pPr>
    </w:p>
    <w:p w14:paraId="021A79C6" w14:textId="418BB2C5" w:rsidR="00953E7B" w:rsidRPr="00D3505A" w:rsidRDefault="00953E7B" w:rsidP="00D3505A">
      <w:pPr>
        <w:jc w:val="both"/>
        <w:rPr>
          <w:rFonts w:cstheme="minorHAnsi"/>
          <w:b/>
          <w:bCs/>
          <w:sz w:val="32"/>
          <w:szCs w:val="32"/>
          <w:lang w:val="en-US"/>
        </w:rPr>
      </w:pPr>
      <w:r w:rsidRPr="00F1147E">
        <w:rPr>
          <w:rFonts w:cstheme="minorHAnsi"/>
          <w:sz w:val="32"/>
          <w:szCs w:val="32"/>
          <w:lang w:val="en-US"/>
        </w:rPr>
        <w:t>This is to certify that the following Students</w:t>
      </w:r>
      <w:r w:rsidR="00F23CC5" w:rsidRPr="00F1147E">
        <w:rPr>
          <w:rFonts w:cstheme="minorHAnsi"/>
          <w:sz w:val="32"/>
          <w:szCs w:val="32"/>
          <w:lang w:val="en-US"/>
        </w:rPr>
        <w:t xml:space="preserve"> have prepared and </w:t>
      </w:r>
      <w:r w:rsidRPr="00F1147E">
        <w:rPr>
          <w:rFonts w:cstheme="minorHAnsi"/>
          <w:sz w:val="32"/>
          <w:szCs w:val="32"/>
          <w:lang w:val="en-US"/>
        </w:rPr>
        <w:t>presented a report on</w:t>
      </w:r>
      <w:r w:rsidR="00F23CC5" w:rsidRPr="00F1147E">
        <w:rPr>
          <w:rFonts w:cstheme="minorHAnsi"/>
          <w:b/>
          <w:bCs/>
          <w:sz w:val="32"/>
          <w:szCs w:val="32"/>
          <w:lang w:val="en-US"/>
        </w:rPr>
        <w:t xml:space="preserve"> </w:t>
      </w:r>
      <w:r w:rsidR="00EF41B6">
        <w:rPr>
          <w:rFonts w:cstheme="minorHAnsi"/>
          <w:b/>
          <w:bCs/>
          <w:sz w:val="32"/>
          <w:szCs w:val="32"/>
          <w:lang w:val="en-US"/>
        </w:rPr>
        <w:t>“</w:t>
      </w:r>
      <w:bookmarkStart w:id="1" w:name="_Hlk163662707"/>
      <w:r w:rsidR="00D3505A" w:rsidRPr="00D3505A">
        <w:rPr>
          <w:rFonts w:cstheme="minorHAnsi"/>
          <w:b/>
          <w:bCs/>
          <w:sz w:val="32"/>
          <w:szCs w:val="32"/>
          <w:lang w:val="en-US"/>
        </w:rPr>
        <w:t>Real Time Chat App using SOCKET.IO</w:t>
      </w:r>
      <w:bookmarkEnd w:id="1"/>
      <w:r w:rsidR="004F2C94">
        <w:rPr>
          <w:rFonts w:cstheme="minorHAnsi"/>
          <w:b/>
          <w:bCs/>
          <w:sz w:val="32"/>
          <w:szCs w:val="32"/>
          <w:lang w:val="en-US"/>
        </w:rPr>
        <w:t>”</w:t>
      </w:r>
      <w:r w:rsidR="000948F5">
        <w:rPr>
          <w:rFonts w:cstheme="minorHAnsi"/>
          <w:b/>
          <w:bCs/>
          <w:sz w:val="32"/>
          <w:szCs w:val="32"/>
          <w:lang w:val="en-US"/>
        </w:rPr>
        <w:t xml:space="preserve"> </w:t>
      </w:r>
      <w:r w:rsidRPr="00F1147E">
        <w:rPr>
          <w:rFonts w:cstheme="minorHAnsi"/>
          <w:sz w:val="32"/>
          <w:szCs w:val="32"/>
          <w:lang w:val="en-US"/>
        </w:rPr>
        <w:t xml:space="preserve">as per partial fulfillment </w:t>
      </w:r>
      <w:r w:rsidR="00F23CC5" w:rsidRPr="00F1147E">
        <w:rPr>
          <w:rFonts w:cstheme="minorHAnsi"/>
          <w:sz w:val="32"/>
          <w:szCs w:val="32"/>
          <w:lang w:val="en-US"/>
        </w:rPr>
        <w:t xml:space="preserve">of the </w:t>
      </w:r>
      <w:r w:rsidRPr="00F1147E">
        <w:rPr>
          <w:rFonts w:cstheme="minorHAnsi"/>
          <w:sz w:val="32"/>
          <w:szCs w:val="32"/>
          <w:lang w:val="en-US"/>
        </w:rPr>
        <w:t>term work requirements for the proj</w:t>
      </w:r>
      <w:r w:rsidR="00F23CC5" w:rsidRPr="00F1147E">
        <w:rPr>
          <w:rFonts w:cstheme="minorHAnsi"/>
          <w:sz w:val="32"/>
          <w:szCs w:val="32"/>
          <w:lang w:val="en-US"/>
        </w:rPr>
        <w:t>ect prescribed by University of Mumbai of Bachelor of Engineering, Year 202</w:t>
      </w:r>
      <w:r w:rsidR="00972FD0">
        <w:rPr>
          <w:rFonts w:cstheme="minorHAnsi"/>
          <w:sz w:val="32"/>
          <w:szCs w:val="32"/>
          <w:lang w:val="en-US"/>
        </w:rPr>
        <w:t>3</w:t>
      </w:r>
      <w:r w:rsidR="00F23CC5" w:rsidRPr="00F1147E">
        <w:rPr>
          <w:rFonts w:cstheme="minorHAnsi"/>
          <w:sz w:val="32"/>
          <w:szCs w:val="32"/>
          <w:lang w:val="en-US"/>
        </w:rPr>
        <w:t>-2</w:t>
      </w:r>
      <w:r w:rsidR="00972FD0">
        <w:rPr>
          <w:rFonts w:cstheme="minorHAnsi"/>
          <w:sz w:val="32"/>
          <w:szCs w:val="32"/>
          <w:lang w:val="en-US"/>
        </w:rPr>
        <w:t>4</w:t>
      </w:r>
      <w:r w:rsidR="00F23CC5" w:rsidRPr="00F1147E">
        <w:rPr>
          <w:rFonts w:cstheme="minorHAnsi"/>
          <w:sz w:val="32"/>
          <w:szCs w:val="32"/>
          <w:lang w:val="en-US"/>
        </w:rPr>
        <w:t>.</w:t>
      </w:r>
    </w:p>
    <w:p w14:paraId="4CBE4F3C" w14:textId="77777777" w:rsidR="00953E7B" w:rsidRDefault="00953E7B" w:rsidP="00603401">
      <w:pPr>
        <w:jc w:val="center"/>
        <w:rPr>
          <w:rFonts w:cstheme="minorHAnsi"/>
          <w:sz w:val="32"/>
          <w:szCs w:val="32"/>
          <w:lang w:val="en-US"/>
        </w:rPr>
      </w:pPr>
    </w:p>
    <w:p w14:paraId="3BF29461" w14:textId="77777777" w:rsidR="00953E7B" w:rsidRDefault="00953E7B" w:rsidP="00603401">
      <w:pPr>
        <w:jc w:val="center"/>
        <w:rPr>
          <w:rFonts w:cstheme="minorHAnsi"/>
          <w:sz w:val="32"/>
          <w:szCs w:val="32"/>
          <w:lang w:val="en-US"/>
        </w:rPr>
      </w:pPr>
      <w:r>
        <w:rPr>
          <w:rFonts w:cstheme="minorHAnsi"/>
          <w:sz w:val="32"/>
          <w:szCs w:val="32"/>
          <w:lang w:val="en-US"/>
        </w:rPr>
        <w:t>Prepared by</w:t>
      </w:r>
    </w:p>
    <w:p w14:paraId="01549534" w14:textId="77777777" w:rsidR="007130CE" w:rsidRPr="00D3505A" w:rsidRDefault="007130CE" w:rsidP="0056259D">
      <w:pPr>
        <w:spacing w:after="240" w:line="240" w:lineRule="auto"/>
        <w:ind w:left="2160"/>
        <w:rPr>
          <w:rFonts w:cstheme="minorHAnsi"/>
          <w:sz w:val="32"/>
          <w:szCs w:val="32"/>
          <w:lang w:val="en-US"/>
        </w:rPr>
      </w:pPr>
      <w:proofErr w:type="spellStart"/>
      <w:proofErr w:type="gramStart"/>
      <w:r>
        <w:rPr>
          <w:rFonts w:cstheme="minorHAnsi"/>
          <w:sz w:val="32"/>
          <w:szCs w:val="32"/>
          <w:lang w:val="en-US"/>
        </w:rPr>
        <w:t>Mr.</w:t>
      </w:r>
      <w:r w:rsidRPr="00D3505A">
        <w:rPr>
          <w:rFonts w:cstheme="minorHAnsi"/>
          <w:sz w:val="32"/>
          <w:szCs w:val="32"/>
          <w:lang w:val="en-US"/>
        </w:rPr>
        <w:t>Afan</w:t>
      </w:r>
      <w:proofErr w:type="spellEnd"/>
      <w:proofErr w:type="gramEnd"/>
      <w:r w:rsidRPr="00D3505A">
        <w:rPr>
          <w:rFonts w:cstheme="minorHAnsi"/>
          <w:sz w:val="32"/>
          <w:szCs w:val="32"/>
          <w:lang w:val="en-US"/>
        </w:rPr>
        <w:t xml:space="preserve"> Fondu </w:t>
      </w:r>
      <w:r>
        <w:rPr>
          <w:rFonts w:cstheme="minorHAnsi"/>
          <w:sz w:val="32"/>
          <w:szCs w:val="32"/>
          <w:lang w:val="en-US"/>
        </w:rPr>
        <w:t xml:space="preserve">                   </w:t>
      </w:r>
      <w:r w:rsidRPr="00D3505A">
        <w:rPr>
          <w:rFonts w:cstheme="minorHAnsi"/>
          <w:sz w:val="32"/>
          <w:szCs w:val="32"/>
          <w:lang w:val="en-US"/>
        </w:rPr>
        <w:t>RD-22-0526</w:t>
      </w:r>
    </w:p>
    <w:p w14:paraId="24ECAA75" w14:textId="77777777" w:rsidR="007130CE" w:rsidRPr="00D3505A" w:rsidRDefault="007130CE" w:rsidP="0056259D">
      <w:pPr>
        <w:spacing w:after="240" w:line="240" w:lineRule="auto"/>
        <w:ind w:left="2160"/>
        <w:rPr>
          <w:rFonts w:cstheme="minorHAnsi"/>
          <w:sz w:val="32"/>
          <w:szCs w:val="32"/>
          <w:lang w:val="en-US"/>
        </w:rPr>
      </w:pPr>
      <w:proofErr w:type="spellStart"/>
      <w:proofErr w:type="gramStart"/>
      <w:r>
        <w:rPr>
          <w:rFonts w:cstheme="minorHAnsi"/>
          <w:sz w:val="32"/>
          <w:szCs w:val="32"/>
          <w:lang w:val="en-US"/>
        </w:rPr>
        <w:t>Mr.</w:t>
      </w:r>
      <w:r w:rsidRPr="00D3505A">
        <w:rPr>
          <w:rFonts w:cstheme="minorHAnsi"/>
          <w:sz w:val="32"/>
          <w:szCs w:val="32"/>
          <w:lang w:val="en-US"/>
        </w:rPr>
        <w:t>Raj</w:t>
      </w:r>
      <w:proofErr w:type="spellEnd"/>
      <w:proofErr w:type="gramEnd"/>
      <w:r w:rsidRPr="00D3505A">
        <w:rPr>
          <w:rFonts w:cstheme="minorHAnsi"/>
          <w:sz w:val="32"/>
          <w:szCs w:val="32"/>
          <w:lang w:val="en-US"/>
        </w:rPr>
        <w:t xml:space="preserve"> Joshi </w:t>
      </w:r>
      <w:r>
        <w:rPr>
          <w:rFonts w:cstheme="minorHAnsi"/>
          <w:sz w:val="32"/>
          <w:szCs w:val="32"/>
          <w:lang w:val="en-US"/>
        </w:rPr>
        <w:t xml:space="preserve">                         </w:t>
      </w:r>
      <w:r w:rsidRPr="00D3505A">
        <w:rPr>
          <w:rFonts w:cstheme="minorHAnsi"/>
          <w:sz w:val="32"/>
          <w:szCs w:val="32"/>
          <w:lang w:val="en-US"/>
        </w:rPr>
        <w:t>RD-22-0374</w:t>
      </w:r>
    </w:p>
    <w:p w14:paraId="265417AF" w14:textId="77777777" w:rsidR="007130CE" w:rsidRPr="00D3505A" w:rsidRDefault="007130CE" w:rsidP="0056259D">
      <w:pPr>
        <w:spacing w:after="240" w:line="240" w:lineRule="auto"/>
        <w:ind w:left="2160"/>
        <w:rPr>
          <w:rFonts w:cstheme="minorHAnsi"/>
          <w:sz w:val="32"/>
          <w:szCs w:val="32"/>
          <w:lang w:val="en-US"/>
        </w:rPr>
      </w:pPr>
      <w:proofErr w:type="spellStart"/>
      <w:r>
        <w:rPr>
          <w:rFonts w:cstheme="minorHAnsi"/>
          <w:sz w:val="32"/>
          <w:szCs w:val="32"/>
          <w:lang w:val="en-US"/>
        </w:rPr>
        <w:t>Mr.</w:t>
      </w:r>
      <w:proofErr w:type="gramStart"/>
      <w:r w:rsidRPr="00D3505A">
        <w:rPr>
          <w:rFonts w:cstheme="minorHAnsi"/>
          <w:sz w:val="32"/>
          <w:szCs w:val="32"/>
          <w:lang w:val="en-US"/>
        </w:rPr>
        <w:t>M.Fuzala</w:t>
      </w:r>
      <w:proofErr w:type="spellEnd"/>
      <w:proofErr w:type="gramEnd"/>
      <w:r w:rsidRPr="00D3505A">
        <w:rPr>
          <w:rFonts w:cstheme="minorHAnsi"/>
          <w:sz w:val="32"/>
          <w:szCs w:val="32"/>
          <w:lang w:val="en-US"/>
        </w:rPr>
        <w:t xml:space="preserve"> </w:t>
      </w:r>
      <w:proofErr w:type="spellStart"/>
      <w:r w:rsidRPr="00D3505A">
        <w:rPr>
          <w:rFonts w:cstheme="minorHAnsi"/>
          <w:sz w:val="32"/>
          <w:szCs w:val="32"/>
          <w:lang w:val="en-US"/>
        </w:rPr>
        <w:t>Pawaskar</w:t>
      </w:r>
      <w:proofErr w:type="spellEnd"/>
      <w:r>
        <w:rPr>
          <w:rFonts w:cstheme="minorHAnsi"/>
          <w:sz w:val="32"/>
          <w:szCs w:val="32"/>
          <w:lang w:val="en-US"/>
        </w:rPr>
        <w:t xml:space="preserve">      </w:t>
      </w:r>
      <w:r w:rsidRPr="00D3505A">
        <w:rPr>
          <w:rFonts w:cstheme="minorHAnsi"/>
          <w:sz w:val="32"/>
          <w:szCs w:val="32"/>
          <w:lang w:val="en-US"/>
        </w:rPr>
        <w:t xml:space="preserve"> R-21-0190</w:t>
      </w:r>
    </w:p>
    <w:p w14:paraId="031D5701" w14:textId="77777777" w:rsidR="007130CE" w:rsidRDefault="007130CE" w:rsidP="0056259D">
      <w:pPr>
        <w:spacing w:after="240" w:line="240" w:lineRule="auto"/>
        <w:ind w:left="2160"/>
        <w:rPr>
          <w:rFonts w:cstheme="minorHAnsi"/>
          <w:sz w:val="32"/>
          <w:szCs w:val="32"/>
          <w:lang w:val="en-US"/>
        </w:rPr>
      </w:pPr>
      <w:proofErr w:type="spellStart"/>
      <w:proofErr w:type="gramStart"/>
      <w:r>
        <w:rPr>
          <w:rFonts w:cstheme="minorHAnsi"/>
          <w:sz w:val="32"/>
          <w:szCs w:val="32"/>
          <w:lang w:val="en-US"/>
        </w:rPr>
        <w:t>Mr.</w:t>
      </w:r>
      <w:r w:rsidRPr="00D3505A">
        <w:rPr>
          <w:rFonts w:cstheme="minorHAnsi"/>
          <w:sz w:val="32"/>
          <w:szCs w:val="32"/>
          <w:lang w:val="en-US"/>
        </w:rPr>
        <w:t>Sahil</w:t>
      </w:r>
      <w:proofErr w:type="spellEnd"/>
      <w:proofErr w:type="gramEnd"/>
      <w:r w:rsidRPr="00D3505A">
        <w:rPr>
          <w:rFonts w:cstheme="minorHAnsi"/>
          <w:sz w:val="32"/>
          <w:szCs w:val="32"/>
          <w:lang w:val="en-US"/>
        </w:rPr>
        <w:t xml:space="preserve"> </w:t>
      </w:r>
      <w:proofErr w:type="spellStart"/>
      <w:r w:rsidRPr="00D3505A">
        <w:rPr>
          <w:rFonts w:cstheme="minorHAnsi"/>
          <w:sz w:val="32"/>
          <w:szCs w:val="32"/>
          <w:lang w:val="en-US"/>
        </w:rPr>
        <w:t>Shivgan</w:t>
      </w:r>
      <w:proofErr w:type="spellEnd"/>
      <w:r>
        <w:rPr>
          <w:rFonts w:cstheme="minorHAnsi"/>
          <w:sz w:val="32"/>
          <w:szCs w:val="32"/>
          <w:lang w:val="en-US"/>
        </w:rPr>
        <w:t xml:space="preserve">                 </w:t>
      </w:r>
      <w:r w:rsidRPr="00D3505A">
        <w:rPr>
          <w:rFonts w:cstheme="minorHAnsi"/>
          <w:sz w:val="32"/>
          <w:szCs w:val="32"/>
          <w:lang w:val="en-US"/>
        </w:rPr>
        <w:t xml:space="preserve"> RD-22-0371</w:t>
      </w:r>
    </w:p>
    <w:p w14:paraId="1BA5BEFB" w14:textId="77777777" w:rsidR="005550B4" w:rsidRDefault="005550B4" w:rsidP="00603401">
      <w:pPr>
        <w:jc w:val="center"/>
        <w:rPr>
          <w:rFonts w:cstheme="minorHAnsi"/>
          <w:sz w:val="32"/>
          <w:szCs w:val="32"/>
          <w:lang w:val="en-US"/>
        </w:rPr>
      </w:pPr>
    </w:p>
    <w:p w14:paraId="4A928D99" w14:textId="77777777" w:rsidR="005550B4" w:rsidRDefault="005550B4" w:rsidP="00603401">
      <w:pPr>
        <w:jc w:val="center"/>
        <w:rPr>
          <w:rFonts w:cstheme="minorHAnsi"/>
          <w:sz w:val="32"/>
          <w:szCs w:val="32"/>
          <w:lang w:val="en-US"/>
        </w:rPr>
      </w:pPr>
    </w:p>
    <w:p w14:paraId="4F504206" w14:textId="7078F961" w:rsidR="00953E7B" w:rsidRDefault="00EF41B6" w:rsidP="00EF41B6">
      <w:pPr>
        <w:rPr>
          <w:rFonts w:cstheme="minorHAnsi"/>
          <w:sz w:val="32"/>
          <w:szCs w:val="32"/>
          <w:lang w:val="en-US"/>
        </w:rPr>
      </w:pPr>
      <w:r>
        <w:rPr>
          <w:rFonts w:cstheme="minorHAnsi"/>
          <w:noProof/>
          <w:sz w:val="32"/>
          <w:szCs w:val="32"/>
          <w:lang w:eastAsia="en-IN"/>
        </w:rPr>
        <mc:AlternateContent>
          <mc:Choice Requires="wps">
            <w:drawing>
              <wp:anchor distT="0" distB="0" distL="114300" distR="114300" simplePos="0" relativeHeight="251659264" behindDoc="0" locked="0" layoutInCell="1" allowOverlap="1" wp14:anchorId="09641818" wp14:editId="0B8AB2D1">
                <wp:simplePos x="0" y="0"/>
                <wp:positionH relativeFrom="column">
                  <wp:posOffset>4099560</wp:posOffset>
                </wp:positionH>
                <wp:positionV relativeFrom="paragraph">
                  <wp:posOffset>372745</wp:posOffset>
                </wp:positionV>
                <wp:extent cx="16764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02B3D"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29.35pt" to="454.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bRmgEAAJQDAAAOAAAAZHJzL2Uyb0RvYy54bWysU9uO0zAQfUfiHyy/06QrVF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" strokecolor="#4579b8 [3044]"/>
            </w:pict>
          </mc:Fallback>
        </mc:AlternateContent>
      </w:r>
      <w:r>
        <w:rPr>
          <w:rFonts w:cstheme="minorHAnsi"/>
          <w:noProof/>
          <w:sz w:val="32"/>
          <w:szCs w:val="32"/>
          <w:lang w:eastAsia="en-IN"/>
        </w:rPr>
        <mc:AlternateContent>
          <mc:Choice Requires="wps">
            <w:drawing>
              <wp:anchor distT="0" distB="0" distL="114300" distR="114300" simplePos="0" relativeHeight="251657216" behindDoc="0" locked="0" layoutInCell="1" allowOverlap="1" wp14:anchorId="757B4426" wp14:editId="19A8DF97">
                <wp:simplePos x="0" y="0"/>
                <wp:positionH relativeFrom="column">
                  <wp:posOffset>1973580</wp:posOffset>
                </wp:positionH>
                <wp:positionV relativeFrom="paragraph">
                  <wp:posOffset>372745</wp:posOffset>
                </wp:positionV>
                <wp:extent cx="180594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805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2EEF5"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pt,29.35pt" to="297.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" strokecolor="#4579b8 [3044]"/>
            </w:pict>
          </mc:Fallback>
        </mc:AlternateContent>
      </w:r>
      <w:r>
        <w:rPr>
          <w:rFonts w:cstheme="minorHAnsi"/>
          <w:noProof/>
          <w:sz w:val="32"/>
          <w:szCs w:val="32"/>
          <w:lang w:eastAsia="en-IN"/>
        </w:rPr>
        <mc:AlternateContent>
          <mc:Choice Requires="wps">
            <w:drawing>
              <wp:anchor distT="0" distB="0" distL="114300" distR="114300" simplePos="0" relativeHeight="251656192" behindDoc="0" locked="0" layoutInCell="1" allowOverlap="1" wp14:anchorId="33E7CAA6" wp14:editId="4EF47643">
                <wp:simplePos x="0" y="0"/>
                <wp:positionH relativeFrom="column">
                  <wp:posOffset>-121920</wp:posOffset>
                </wp:positionH>
                <wp:positionV relativeFrom="paragraph">
                  <wp:posOffset>365126</wp:posOffset>
                </wp:positionV>
                <wp:extent cx="1668780" cy="7620"/>
                <wp:effectExtent l="0" t="0" r="26670" b="30480"/>
                <wp:wrapNone/>
                <wp:docPr id="1" name="Straight Connector 1"/>
                <wp:cNvGraphicFramePr/>
                <a:graphic xmlns:a="http://schemas.openxmlformats.org/drawingml/2006/main">
                  <a:graphicData uri="http://schemas.microsoft.com/office/word/2010/wordprocessingShape">
                    <wps:wsp>
                      <wps:cNvCnPr/>
                      <wps:spPr>
                        <a:xfrm>
                          <a:off x="0" y="0"/>
                          <a:ext cx="1668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4525E"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28.75pt" to="121.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" strokecolor="#4579b8 [3044]"/>
            </w:pict>
          </mc:Fallback>
        </mc:AlternateContent>
      </w:r>
    </w:p>
    <w:p w14:paraId="41F61933" w14:textId="45356F34" w:rsidR="00953E7B" w:rsidRPr="00F1147E" w:rsidRDefault="00CE3890" w:rsidP="00F23CC5">
      <w:pPr>
        <w:rPr>
          <w:rFonts w:cstheme="minorHAnsi"/>
          <w:b/>
          <w:bCs/>
          <w:sz w:val="32"/>
          <w:szCs w:val="32"/>
          <w:lang w:val="en-US"/>
        </w:rPr>
      </w:pPr>
      <w:r>
        <w:rPr>
          <w:rFonts w:cstheme="minorHAnsi"/>
          <w:b/>
          <w:bCs/>
          <w:sz w:val="32"/>
          <w:szCs w:val="32"/>
          <w:lang w:val="en-US"/>
        </w:rPr>
        <w:t>Prof.</w:t>
      </w:r>
      <w:r w:rsidR="00EF41B6">
        <w:rPr>
          <w:rFonts w:cstheme="minorHAnsi"/>
          <w:b/>
          <w:bCs/>
          <w:sz w:val="32"/>
          <w:szCs w:val="32"/>
          <w:lang w:val="en-US"/>
        </w:rPr>
        <w:t xml:space="preserve"> </w:t>
      </w:r>
      <w:r w:rsidR="004B19DC">
        <w:rPr>
          <w:rFonts w:cstheme="minorHAnsi"/>
          <w:b/>
          <w:bCs/>
          <w:sz w:val="32"/>
          <w:szCs w:val="32"/>
          <w:lang w:val="en-US"/>
        </w:rPr>
        <w:t>M</w:t>
      </w:r>
      <w:r w:rsidR="00EF41B6">
        <w:rPr>
          <w:rFonts w:cstheme="minorHAnsi"/>
          <w:b/>
          <w:bCs/>
          <w:sz w:val="32"/>
          <w:szCs w:val="32"/>
          <w:lang w:val="en-US"/>
        </w:rPr>
        <w:t xml:space="preserve">. </w:t>
      </w:r>
      <w:r w:rsidR="004B19DC">
        <w:rPr>
          <w:rFonts w:cstheme="minorHAnsi"/>
          <w:b/>
          <w:bCs/>
          <w:sz w:val="32"/>
          <w:szCs w:val="32"/>
          <w:lang w:val="en-US"/>
        </w:rPr>
        <w:t>A</w:t>
      </w:r>
      <w:r w:rsidR="00EF41B6">
        <w:rPr>
          <w:rFonts w:cstheme="minorHAnsi"/>
          <w:b/>
          <w:bCs/>
          <w:sz w:val="32"/>
          <w:szCs w:val="32"/>
          <w:lang w:val="en-US"/>
        </w:rPr>
        <w:t xml:space="preserve">. </w:t>
      </w:r>
      <w:r w:rsidR="004B19DC">
        <w:rPr>
          <w:rFonts w:cstheme="minorHAnsi"/>
          <w:b/>
          <w:bCs/>
          <w:sz w:val="32"/>
          <w:szCs w:val="32"/>
          <w:lang w:val="en-US"/>
        </w:rPr>
        <w:t>Jadhav</w:t>
      </w:r>
      <w:r w:rsidR="00EF41B6">
        <w:rPr>
          <w:rFonts w:cstheme="minorHAnsi"/>
          <w:b/>
          <w:bCs/>
          <w:sz w:val="32"/>
          <w:szCs w:val="32"/>
          <w:lang w:val="en-US"/>
        </w:rPr>
        <w:t xml:space="preserve"> </w:t>
      </w:r>
      <w:r w:rsidR="004B19DC">
        <w:rPr>
          <w:rFonts w:cstheme="minorHAnsi"/>
          <w:b/>
          <w:bCs/>
          <w:sz w:val="32"/>
          <w:szCs w:val="32"/>
          <w:lang w:val="en-US"/>
        </w:rPr>
        <w:t xml:space="preserve"> </w:t>
      </w:r>
      <w:r w:rsidR="00EF41B6">
        <w:rPr>
          <w:rFonts w:cstheme="minorHAnsi"/>
          <w:b/>
          <w:bCs/>
          <w:sz w:val="32"/>
          <w:szCs w:val="32"/>
          <w:lang w:val="en-US"/>
        </w:rPr>
        <w:t xml:space="preserve">        </w:t>
      </w:r>
      <w:r w:rsidR="00953E7B" w:rsidRPr="00F1147E">
        <w:rPr>
          <w:rFonts w:cstheme="minorHAnsi"/>
          <w:b/>
          <w:bCs/>
          <w:sz w:val="32"/>
          <w:szCs w:val="32"/>
          <w:lang w:val="en-US"/>
        </w:rPr>
        <w:t>Prof.</w:t>
      </w:r>
      <w:r w:rsidR="00EF41B6">
        <w:rPr>
          <w:rFonts w:cstheme="minorHAnsi"/>
          <w:b/>
          <w:bCs/>
          <w:sz w:val="32"/>
          <w:szCs w:val="32"/>
          <w:lang w:val="en-US"/>
        </w:rPr>
        <w:t xml:space="preserve"> </w:t>
      </w:r>
      <w:r w:rsidR="004519F7">
        <w:rPr>
          <w:rFonts w:cstheme="minorHAnsi"/>
          <w:b/>
          <w:bCs/>
          <w:sz w:val="32"/>
          <w:szCs w:val="32"/>
          <w:lang w:val="en-US"/>
        </w:rPr>
        <w:t>V. V. Nimbalkar</w:t>
      </w:r>
      <w:r w:rsidR="00F1147E">
        <w:rPr>
          <w:rFonts w:cstheme="minorHAnsi"/>
          <w:b/>
          <w:bCs/>
          <w:sz w:val="32"/>
          <w:szCs w:val="32"/>
          <w:lang w:val="en-US"/>
        </w:rPr>
        <w:t xml:space="preserve">     </w:t>
      </w:r>
      <w:r w:rsidR="00EF41B6">
        <w:rPr>
          <w:rFonts w:cstheme="minorHAnsi"/>
          <w:b/>
          <w:bCs/>
          <w:sz w:val="32"/>
          <w:szCs w:val="32"/>
          <w:lang w:val="en-US"/>
        </w:rPr>
        <w:t xml:space="preserve">   </w:t>
      </w:r>
      <w:r w:rsidR="00F23CC5" w:rsidRPr="00F1147E">
        <w:rPr>
          <w:rFonts w:cstheme="minorHAnsi"/>
          <w:b/>
          <w:bCs/>
          <w:sz w:val="32"/>
          <w:szCs w:val="32"/>
          <w:lang w:val="en-US"/>
        </w:rPr>
        <w:t>Dr.</w:t>
      </w:r>
      <w:r w:rsidR="00EF41B6">
        <w:rPr>
          <w:rFonts w:cstheme="minorHAnsi"/>
          <w:b/>
          <w:bCs/>
          <w:sz w:val="32"/>
          <w:szCs w:val="32"/>
          <w:lang w:val="en-US"/>
        </w:rPr>
        <w:t xml:space="preserve"> </w:t>
      </w:r>
      <w:r w:rsidR="00F23CC5" w:rsidRPr="00F1147E">
        <w:rPr>
          <w:rFonts w:cstheme="minorHAnsi"/>
          <w:b/>
          <w:bCs/>
          <w:sz w:val="32"/>
          <w:szCs w:val="32"/>
          <w:lang w:val="en-US"/>
        </w:rPr>
        <w:t>Kaushal</w:t>
      </w:r>
      <w:r w:rsidR="00EF41B6">
        <w:rPr>
          <w:rFonts w:cstheme="minorHAnsi"/>
          <w:b/>
          <w:bCs/>
          <w:sz w:val="32"/>
          <w:szCs w:val="32"/>
          <w:lang w:val="en-US"/>
        </w:rPr>
        <w:t xml:space="preserve"> </w:t>
      </w:r>
      <w:r w:rsidR="00953E7B" w:rsidRPr="00F1147E">
        <w:rPr>
          <w:rFonts w:cstheme="minorHAnsi"/>
          <w:b/>
          <w:bCs/>
          <w:sz w:val="32"/>
          <w:szCs w:val="32"/>
          <w:lang w:val="en-US"/>
        </w:rPr>
        <w:t>Prasad</w:t>
      </w:r>
    </w:p>
    <w:p w14:paraId="19318E0D" w14:textId="148F4A82" w:rsidR="00953E7B" w:rsidRPr="00F1147E" w:rsidRDefault="00953E7B" w:rsidP="00F23CC5">
      <w:pPr>
        <w:rPr>
          <w:rFonts w:cstheme="minorHAnsi"/>
          <w:b/>
          <w:bCs/>
          <w:sz w:val="32"/>
          <w:szCs w:val="32"/>
          <w:lang w:val="en-US"/>
        </w:rPr>
      </w:pPr>
      <w:r w:rsidRPr="00F1147E">
        <w:rPr>
          <w:rFonts w:cstheme="minorHAnsi"/>
          <w:b/>
          <w:bCs/>
          <w:sz w:val="32"/>
          <w:szCs w:val="32"/>
          <w:lang w:val="en-US"/>
        </w:rPr>
        <w:t>(Project Guide)</w:t>
      </w:r>
      <w:r w:rsidRPr="00F1147E">
        <w:rPr>
          <w:rFonts w:cstheme="minorHAnsi"/>
          <w:b/>
          <w:bCs/>
          <w:sz w:val="32"/>
          <w:szCs w:val="32"/>
          <w:lang w:val="en-US"/>
        </w:rPr>
        <w:tab/>
      </w:r>
      <w:r w:rsidR="00F23CC5" w:rsidRPr="00F1147E">
        <w:rPr>
          <w:rFonts w:cstheme="minorHAnsi"/>
          <w:b/>
          <w:bCs/>
          <w:sz w:val="32"/>
          <w:szCs w:val="32"/>
          <w:lang w:val="en-US"/>
        </w:rPr>
        <w:t xml:space="preserve">         </w:t>
      </w:r>
      <w:r w:rsidR="00EF41B6">
        <w:rPr>
          <w:rFonts w:cstheme="minorHAnsi"/>
          <w:b/>
          <w:bCs/>
          <w:sz w:val="32"/>
          <w:szCs w:val="32"/>
          <w:lang w:val="en-US"/>
        </w:rPr>
        <w:t xml:space="preserve">       </w:t>
      </w:r>
      <w:r w:rsidR="00F23CC5" w:rsidRPr="00F1147E">
        <w:rPr>
          <w:rFonts w:cstheme="minorHAnsi"/>
          <w:b/>
          <w:bCs/>
          <w:sz w:val="32"/>
          <w:szCs w:val="32"/>
          <w:lang w:val="en-US"/>
        </w:rPr>
        <w:t>H.O.D</w:t>
      </w:r>
      <w:r w:rsidR="004519F7">
        <w:rPr>
          <w:rFonts w:cstheme="minorHAnsi"/>
          <w:b/>
          <w:bCs/>
          <w:sz w:val="32"/>
          <w:szCs w:val="32"/>
          <w:lang w:val="en-US"/>
        </w:rPr>
        <w:t>. (CSE-</w:t>
      </w:r>
      <w:proofErr w:type="gramStart"/>
      <w:r w:rsidR="004519F7">
        <w:rPr>
          <w:rFonts w:cstheme="minorHAnsi"/>
          <w:b/>
          <w:bCs/>
          <w:sz w:val="32"/>
          <w:szCs w:val="32"/>
          <w:lang w:val="en-US"/>
        </w:rPr>
        <w:t>AIML)</w:t>
      </w:r>
      <w:r w:rsidR="00F23CC5" w:rsidRPr="00F1147E">
        <w:rPr>
          <w:rFonts w:cstheme="minorHAnsi"/>
          <w:b/>
          <w:bCs/>
          <w:sz w:val="32"/>
          <w:szCs w:val="32"/>
          <w:lang w:val="en-US"/>
        </w:rPr>
        <w:t xml:space="preserve">   </w:t>
      </w:r>
      <w:proofErr w:type="gramEnd"/>
      <w:r w:rsidR="00F23CC5" w:rsidRPr="00F1147E">
        <w:rPr>
          <w:rFonts w:cstheme="minorHAnsi"/>
          <w:b/>
          <w:bCs/>
          <w:sz w:val="32"/>
          <w:szCs w:val="32"/>
          <w:lang w:val="en-US"/>
        </w:rPr>
        <w:t xml:space="preserve">        </w:t>
      </w:r>
      <w:r w:rsidR="004519F7">
        <w:rPr>
          <w:rFonts w:cstheme="minorHAnsi"/>
          <w:b/>
          <w:bCs/>
          <w:sz w:val="32"/>
          <w:szCs w:val="32"/>
          <w:lang w:val="en-US"/>
        </w:rPr>
        <w:t xml:space="preserve">    </w:t>
      </w:r>
      <w:r w:rsidR="00EF41B6">
        <w:rPr>
          <w:rFonts w:cstheme="minorHAnsi"/>
          <w:b/>
          <w:bCs/>
          <w:sz w:val="32"/>
          <w:szCs w:val="32"/>
          <w:lang w:val="en-US"/>
        </w:rPr>
        <w:t xml:space="preserve">    </w:t>
      </w:r>
      <w:r w:rsidR="00F23CC5" w:rsidRPr="00F1147E">
        <w:rPr>
          <w:rFonts w:cstheme="minorHAnsi"/>
          <w:b/>
          <w:bCs/>
          <w:sz w:val="32"/>
          <w:szCs w:val="32"/>
          <w:lang w:val="en-US"/>
        </w:rPr>
        <w:t>Principal</w:t>
      </w:r>
    </w:p>
    <w:p w14:paraId="1D233801" w14:textId="77777777" w:rsidR="00953E7B" w:rsidRDefault="00953E7B" w:rsidP="00603401">
      <w:pPr>
        <w:jc w:val="center"/>
        <w:rPr>
          <w:rFonts w:cstheme="minorHAnsi"/>
          <w:sz w:val="32"/>
          <w:szCs w:val="32"/>
          <w:lang w:val="en-US"/>
        </w:rPr>
      </w:pPr>
      <w:r>
        <w:rPr>
          <w:rFonts w:cstheme="minorHAnsi"/>
          <w:sz w:val="32"/>
          <w:szCs w:val="32"/>
          <w:lang w:val="en-US"/>
        </w:rPr>
        <w:t xml:space="preserve"> </w:t>
      </w:r>
    </w:p>
    <w:p w14:paraId="6B284970" w14:textId="77777777" w:rsidR="00F23CC5" w:rsidRDefault="00F23CC5" w:rsidP="00603401">
      <w:pPr>
        <w:jc w:val="center"/>
        <w:rPr>
          <w:rFonts w:cstheme="minorHAnsi"/>
          <w:sz w:val="32"/>
          <w:szCs w:val="32"/>
          <w:lang w:val="en-US"/>
        </w:rPr>
      </w:pPr>
    </w:p>
    <w:p w14:paraId="03964E0B" w14:textId="77777777" w:rsidR="00F23CC5" w:rsidRDefault="005A4102" w:rsidP="00603401">
      <w:pPr>
        <w:jc w:val="center"/>
        <w:rPr>
          <w:rFonts w:cstheme="minorHAnsi"/>
          <w:sz w:val="32"/>
          <w:szCs w:val="32"/>
          <w:lang w:val="en-US"/>
        </w:rPr>
      </w:pPr>
      <w:r>
        <w:rPr>
          <w:rFonts w:cstheme="minorHAnsi"/>
          <w:noProof/>
          <w:sz w:val="32"/>
          <w:szCs w:val="32"/>
          <w:lang w:eastAsia="en-IN"/>
        </w:rPr>
        <mc:AlternateContent>
          <mc:Choice Requires="wps">
            <w:drawing>
              <wp:anchor distT="0" distB="0" distL="114300" distR="114300" simplePos="0" relativeHeight="251658240" behindDoc="0" locked="0" layoutInCell="1" allowOverlap="1" wp14:anchorId="27E572E4" wp14:editId="28755A4A">
                <wp:simplePos x="0" y="0"/>
                <wp:positionH relativeFrom="column">
                  <wp:posOffset>1975944</wp:posOffset>
                </wp:positionH>
                <wp:positionV relativeFrom="paragraph">
                  <wp:posOffset>355688</wp:posOffset>
                </wp:positionV>
                <wp:extent cx="1692165" cy="21020"/>
                <wp:effectExtent l="0" t="0" r="22860" b="36195"/>
                <wp:wrapNone/>
                <wp:docPr id="5" name="Straight Connector 5"/>
                <wp:cNvGraphicFramePr/>
                <a:graphic xmlns:a="http://schemas.openxmlformats.org/drawingml/2006/main">
                  <a:graphicData uri="http://schemas.microsoft.com/office/word/2010/wordprocessingShape">
                    <wps:wsp>
                      <wps:cNvCnPr/>
                      <wps:spPr>
                        <a:xfrm>
                          <a:off x="0" y="0"/>
                          <a:ext cx="1692165" cy="2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93A59"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5.6pt,28pt" to="288.8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" strokecolor="#4579b8 [3044]"/>
            </w:pict>
          </mc:Fallback>
        </mc:AlternateContent>
      </w:r>
    </w:p>
    <w:p w14:paraId="5C6975ED" w14:textId="1F01DECF" w:rsidR="009464B4" w:rsidRDefault="00F23CC5" w:rsidP="001D1AB7">
      <w:pPr>
        <w:jc w:val="center"/>
        <w:rPr>
          <w:rFonts w:cstheme="minorHAnsi"/>
          <w:b/>
          <w:bCs/>
          <w:sz w:val="32"/>
          <w:szCs w:val="32"/>
          <w:lang w:val="en-US"/>
        </w:rPr>
      </w:pPr>
      <w:r w:rsidRPr="00F1147E">
        <w:rPr>
          <w:rFonts w:cstheme="minorHAnsi"/>
          <w:b/>
          <w:bCs/>
          <w:sz w:val="32"/>
          <w:szCs w:val="32"/>
          <w:lang w:val="en-US"/>
        </w:rPr>
        <w:t xml:space="preserve">External </w:t>
      </w:r>
      <w:r w:rsidR="004519F7" w:rsidRPr="00F1147E">
        <w:rPr>
          <w:rFonts w:cstheme="minorHAnsi"/>
          <w:b/>
          <w:bCs/>
          <w:sz w:val="32"/>
          <w:szCs w:val="32"/>
          <w:lang w:val="en-US"/>
        </w:rPr>
        <w:t>Examiner</w:t>
      </w:r>
    </w:p>
    <w:p w14:paraId="2479DD15" w14:textId="77777777" w:rsidR="00D3505A" w:rsidRPr="00F1147E" w:rsidRDefault="00D3505A" w:rsidP="001D1AB7">
      <w:pPr>
        <w:jc w:val="center"/>
        <w:rPr>
          <w:rFonts w:cstheme="minorHAnsi"/>
          <w:b/>
          <w:bCs/>
          <w:sz w:val="32"/>
          <w:szCs w:val="32"/>
          <w:lang w:val="en-US"/>
        </w:rPr>
      </w:pPr>
    </w:p>
    <w:p w14:paraId="2CC1EB5A" w14:textId="77777777" w:rsidR="00F23CC5" w:rsidRDefault="00F23CC5" w:rsidP="00F23CC5">
      <w:pPr>
        <w:jc w:val="center"/>
        <w:rPr>
          <w:rFonts w:ascii="Mongolian Baiti" w:hAnsi="Mongolian Baiti" w:cs="Mongolian Baiti"/>
          <w:sz w:val="44"/>
          <w:szCs w:val="44"/>
          <w:lang w:val="en-US"/>
        </w:rPr>
      </w:pPr>
      <w:r>
        <w:rPr>
          <w:rFonts w:ascii="Mongolian Baiti" w:hAnsi="Mongolian Baiti" w:cs="Mongolian Baiti"/>
          <w:sz w:val="44"/>
          <w:szCs w:val="44"/>
          <w:lang w:val="en-US"/>
        </w:rPr>
        <w:t>ACKNOWLEDGEMENT</w:t>
      </w:r>
    </w:p>
    <w:p w14:paraId="266EA0C8" w14:textId="77777777" w:rsidR="00F23CC5" w:rsidRDefault="00F23CC5" w:rsidP="00F23CC5">
      <w:pPr>
        <w:jc w:val="center"/>
        <w:rPr>
          <w:rFonts w:ascii="Mongolian Baiti" w:hAnsi="Mongolian Baiti" w:cs="Mongolian Baiti"/>
          <w:sz w:val="44"/>
          <w:szCs w:val="44"/>
          <w:lang w:val="en-US"/>
        </w:rPr>
      </w:pPr>
    </w:p>
    <w:p w14:paraId="7D1ADE43" w14:textId="1BF6E483" w:rsidR="00F23CC5" w:rsidRPr="00F1147E" w:rsidRDefault="00F23CC5" w:rsidP="004544AA">
      <w:pPr>
        <w:jc w:val="both"/>
        <w:rPr>
          <w:rFonts w:cstheme="minorHAnsi"/>
          <w:sz w:val="28"/>
          <w:szCs w:val="28"/>
          <w:lang w:val="en-US"/>
        </w:rPr>
      </w:pPr>
      <w:r w:rsidRPr="00F1147E">
        <w:rPr>
          <w:rFonts w:cstheme="minorHAnsi"/>
          <w:sz w:val="28"/>
          <w:szCs w:val="28"/>
          <w:lang w:val="en-US"/>
        </w:rPr>
        <w:t xml:space="preserve">We, hereby sincerely acknowledge those who </w:t>
      </w:r>
      <w:r w:rsidR="0002122A" w:rsidRPr="00F1147E">
        <w:rPr>
          <w:rFonts w:cstheme="minorHAnsi"/>
          <w:sz w:val="28"/>
          <w:szCs w:val="28"/>
          <w:lang w:val="en-US"/>
        </w:rPr>
        <w:t>have imparted</w:t>
      </w:r>
      <w:r w:rsidRPr="00F1147E">
        <w:rPr>
          <w:rFonts w:cstheme="minorHAnsi"/>
          <w:sz w:val="28"/>
          <w:szCs w:val="28"/>
          <w:lang w:val="en-US"/>
        </w:rPr>
        <w:t xml:space="preserve"> their valuable time, energy and intellectual towards the beautification of our </w:t>
      </w:r>
      <w:r w:rsidR="00C7021F" w:rsidRPr="00F1147E">
        <w:rPr>
          <w:rFonts w:cstheme="minorHAnsi"/>
          <w:sz w:val="28"/>
          <w:szCs w:val="28"/>
          <w:lang w:val="en-US"/>
        </w:rPr>
        <w:t xml:space="preserve">project </w:t>
      </w:r>
      <w:r w:rsidRPr="00F1147E">
        <w:rPr>
          <w:rFonts w:cstheme="minorHAnsi"/>
          <w:sz w:val="28"/>
          <w:szCs w:val="28"/>
          <w:lang w:val="en-US"/>
        </w:rPr>
        <w:t>title as “</w:t>
      </w:r>
      <w:r w:rsidR="00D3505A" w:rsidRPr="00D3505A">
        <w:rPr>
          <w:rFonts w:cstheme="minorHAnsi"/>
          <w:sz w:val="28"/>
          <w:szCs w:val="28"/>
          <w:lang w:val="en-US"/>
        </w:rPr>
        <w:t>Real Time Chat App using SOCKET.IO</w:t>
      </w:r>
      <w:r w:rsidRPr="00F1147E">
        <w:rPr>
          <w:rFonts w:cstheme="minorHAnsi"/>
          <w:sz w:val="28"/>
          <w:szCs w:val="28"/>
          <w:lang w:val="en-US"/>
        </w:rPr>
        <w:t>”.</w:t>
      </w:r>
    </w:p>
    <w:p w14:paraId="0ACDA6BB" w14:textId="29AC5965" w:rsidR="00F23CC5" w:rsidRPr="00F1147E" w:rsidRDefault="00F23CC5" w:rsidP="004544AA">
      <w:pPr>
        <w:jc w:val="both"/>
        <w:rPr>
          <w:rFonts w:cstheme="minorHAnsi"/>
          <w:sz w:val="28"/>
          <w:szCs w:val="28"/>
          <w:lang w:val="en-US"/>
        </w:rPr>
      </w:pPr>
      <w:r w:rsidRPr="00F1147E">
        <w:rPr>
          <w:rFonts w:cstheme="minorHAnsi"/>
          <w:sz w:val="28"/>
          <w:szCs w:val="28"/>
          <w:lang w:val="en-US"/>
        </w:rPr>
        <w:t>It gives us great pleasur</w:t>
      </w:r>
      <w:r w:rsidR="00C7021F" w:rsidRPr="00F1147E">
        <w:rPr>
          <w:rFonts w:cstheme="minorHAnsi"/>
          <w:sz w:val="28"/>
          <w:szCs w:val="28"/>
          <w:lang w:val="en-US"/>
        </w:rPr>
        <w:t>e to express our sincere, heart</w:t>
      </w:r>
      <w:r w:rsidRPr="00F1147E">
        <w:rPr>
          <w:rFonts w:cstheme="minorHAnsi"/>
          <w:sz w:val="28"/>
          <w:szCs w:val="28"/>
          <w:lang w:val="en-US"/>
        </w:rPr>
        <w:t xml:space="preserve">y gratitude to our guide, </w:t>
      </w:r>
      <w:r w:rsidR="004A3F69">
        <w:rPr>
          <w:rFonts w:cstheme="minorHAnsi"/>
          <w:sz w:val="28"/>
          <w:szCs w:val="28"/>
          <w:lang w:val="en-US"/>
        </w:rPr>
        <w:t>P</w:t>
      </w:r>
      <w:r w:rsidRPr="00F1147E">
        <w:rPr>
          <w:rFonts w:cstheme="minorHAnsi"/>
          <w:sz w:val="28"/>
          <w:szCs w:val="28"/>
          <w:lang w:val="en-US"/>
        </w:rPr>
        <w:t>rof.</w:t>
      </w:r>
      <w:r w:rsidR="00C7021F" w:rsidRPr="00F1147E">
        <w:rPr>
          <w:rFonts w:cstheme="minorHAnsi"/>
          <w:sz w:val="28"/>
          <w:szCs w:val="28"/>
          <w:lang w:val="en-US"/>
        </w:rPr>
        <w:t xml:space="preserve"> </w:t>
      </w:r>
      <w:r w:rsidR="00FA7F23">
        <w:rPr>
          <w:rFonts w:cstheme="minorHAnsi"/>
          <w:sz w:val="28"/>
          <w:szCs w:val="28"/>
          <w:lang w:val="en-US"/>
        </w:rPr>
        <w:t>Mahesh Jadhav</w:t>
      </w:r>
      <w:r w:rsidR="00CE3890">
        <w:rPr>
          <w:rFonts w:cstheme="minorHAnsi"/>
          <w:sz w:val="28"/>
          <w:szCs w:val="28"/>
          <w:lang w:val="en-US"/>
        </w:rPr>
        <w:t xml:space="preserve"> </w:t>
      </w:r>
      <w:r w:rsidR="0017382C">
        <w:rPr>
          <w:rFonts w:cstheme="minorHAnsi"/>
          <w:sz w:val="28"/>
          <w:szCs w:val="28"/>
          <w:lang w:val="en-US"/>
        </w:rPr>
        <w:t xml:space="preserve">Sir </w:t>
      </w:r>
      <w:r w:rsidR="00C7021F" w:rsidRPr="00F1147E">
        <w:rPr>
          <w:rFonts w:cstheme="minorHAnsi"/>
          <w:sz w:val="28"/>
          <w:szCs w:val="28"/>
          <w:lang w:val="en-US"/>
        </w:rPr>
        <w:t xml:space="preserve">Department of </w:t>
      </w:r>
      <w:r w:rsidR="0017382C">
        <w:rPr>
          <w:rFonts w:cstheme="minorHAnsi"/>
          <w:sz w:val="28"/>
          <w:szCs w:val="28"/>
          <w:lang w:val="en-US"/>
        </w:rPr>
        <w:t>Computer Science and Engineering (AI</w:t>
      </w:r>
      <w:r w:rsidR="00483649">
        <w:rPr>
          <w:rFonts w:cstheme="minorHAnsi"/>
          <w:sz w:val="28"/>
          <w:szCs w:val="28"/>
          <w:lang w:val="en-US"/>
        </w:rPr>
        <w:t xml:space="preserve"> &amp; </w:t>
      </w:r>
      <w:r w:rsidR="0017382C">
        <w:rPr>
          <w:rFonts w:cstheme="minorHAnsi"/>
          <w:sz w:val="28"/>
          <w:szCs w:val="28"/>
          <w:lang w:val="en-US"/>
        </w:rPr>
        <w:t>ML)</w:t>
      </w:r>
      <w:r w:rsidR="00C7021F" w:rsidRPr="00F1147E">
        <w:rPr>
          <w:rFonts w:cstheme="minorHAnsi"/>
          <w:sz w:val="28"/>
          <w:szCs w:val="28"/>
          <w:lang w:val="en-US"/>
        </w:rPr>
        <w:t>, FAMT, Ratnagiri for his kind interest, inspiring gratitude, valuable advice encouragement and help throughout the project work.</w:t>
      </w:r>
    </w:p>
    <w:p w14:paraId="0E82071D" w14:textId="7402C8A5" w:rsidR="00C7021F" w:rsidRPr="00F1147E" w:rsidRDefault="00C7021F" w:rsidP="004544AA">
      <w:pPr>
        <w:jc w:val="both"/>
        <w:rPr>
          <w:rFonts w:cstheme="minorHAnsi"/>
          <w:sz w:val="28"/>
          <w:szCs w:val="28"/>
          <w:lang w:val="en-US"/>
        </w:rPr>
      </w:pPr>
      <w:r w:rsidRPr="00F1147E">
        <w:rPr>
          <w:rFonts w:cstheme="minorHAnsi"/>
          <w:sz w:val="28"/>
          <w:szCs w:val="28"/>
          <w:lang w:val="en-US"/>
        </w:rPr>
        <w:t xml:space="preserve">We must thank </w:t>
      </w:r>
      <w:r w:rsidR="004519F7">
        <w:rPr>
          <w:rFonts w:cstheme="minorHAnsi"/>
          <w:sz w:val="28"/>
          <w:szCs w:val="28"/>
          <w:lang w:val="en-US"/>
        </w:rPr>
        <w:t>P</w:t>
      </w:r>
      <w:r w:rsidRPr="00F1147E">
        <w:rPr>
          <w:rFonts w:cstheme="minorHAnsi"/>
          <w:sz w:val="28"/>
          <w:szCs w:val="28"/>
          <w:lang w:val="en-US"/>
        </w:rPr>
        <w:t>rof.</w:t>
      </w:r>
      <w:r w:rsidR="00423FBD">
        <w:rPr>
          <w:rFonts w:cstheme="minorHAnsi"/>
          <w:sz w:val="28"/>
          <w:szCs w:val="28"/>
          <w:lang w:val="en-US"/>
        </w:rPr>
        <w:t xml:space="preserve"> </w:t>
      </w:r>
      <w:r w:rsidRPr="00F1147E">
        <w:rPr>
          <w:rFonts w:cstheme="minorHAnsi"/>
          <w:sz w:val="28"/>
          <w:szCs w:val="28"/>
          <w:lang w:val="en-US"/>
        </w:rPr>
        <w:t>V.</w:t>
      </w:r>
      <w:r w:rsidR="00423FBD">
        <w:rPr>
          <w:rFonts w:cstheme="minorHAnsi"/>
          <w:sz w:val="28"/>
          <w:szCs w:val="28"/>
          <w:lang w:val="en-US"/>
        </w:rPr>
        <w:t xml:space="preserve"> V</w:t>
      </w:r>
      <w:r w:rsidRPr="00F1147E">
        <w:rPr>
          <w:rFonts w:cstheme="minorHAnsi"/>
          <w:sz w:val="28"/>
          <w:szCs w:val="28"/>
          <w:lang w:val="en-US"/>
        </w:rPr>
        <w:t>.</w:t>
      </w:r>
      <w:r w:rsidR="00423FBD">
        <w:rPr>
          <w:rFonts w:cstheme="minorHAnsi"/>
          <w:sz w:val="28"/>
          <w:szCs w:val="28"/>
          <w:lang w:val="en-US"/>
        </w:rPr>
        <w:t xml:space="preserve"> Nimbalkar</w:t>
      </w:r>
      <w:r w:rsidR="005C56C4">
        <w:rPr>
          <w:rFonts w:cstheme="minorHAnsi"/>
          <w:sz w:val="28"/>
          <w:szCs w:val="28"/>
          <w:lang w:val="en-US"/>
        </w:rPr>
        <w:t xml:space="preserve"> </w:t>
      </w:r>
      <w:r w:rsidRPr="00F1147E">
        <w:rPr>
          <w:rFonts w:cstheme="minorHAnsi"/>
          <w:sz w:val="28"/>
          <w:szCs w:val="28"/>
          <w:lang w:val="en-US"/>
        </w:rPr>
        <w:t xml:space="preserve">(H.O.D) Department of </w:t>
      </w:r>
      <w:r w:rsidR="00FD3E5E">
        <w:rPr>
          <w:rFonts w:cstheme="minorHAnsi"/>
          <w:sz w:val="28"/>
          <w:szCs w:val="28"/>
          <w:lang w:val="en-US"/>
        </w:rPr>
        <w:t>Computer Science and Engineering (</w:t>
      </w:r>
      <w:r w:rsidR="00706CA2">
        <w:rPr>
          <w:rFonts w:cstheme="minorHAnsi"/>
          <w:sz w:val="28"/>
          <w:szCs w:val="28"/>
          <w:lang w:val="en-US"/>
        </w:rPr>
        <w:t>AI</w:t>
      </w:r>
      <w:r w:rsidR="00DD48C6">
        <w:rPr>
          <w:rFonts w:cstheme="minorHAnsi"/>
          <w:sz w:val="28"/>
          <w:szCs w:val="28"/>
          <w:lang w:val="en-US"/>
        </w:rPr>
        <w:t xml:space="preserve"> &amp; </w:t>
      </w:r>
      <w:r w:rsidR="00706CA2">
        <w:rPr>
          <w:rFonts w:cstheme="minorHAnsi"/>
          <w:sz w:val="28"/>
          <w:szCs w:val="28"/>
          <w:lang w:val="en-US"/>
        </w:rPr>
        <w:t>ML</w:t>
      </w:r>
      <w:r w:rsidR="00FD3E5E">
        <w:rPr>
          <w:rFonts w:cstheme="minorHAnsi"/>
          <w:sz w:val="28"/>
          <w:szCs w:val="28"/>
          <w:lang w:val="en-US"/>
        </w:rPr>
        <w:t>)</w:t>
      </w:r>
      <w:r w:rsidR="003207AD">
        <w:rPr>
          <w:rFonts w:cstheme="minorHAnsi"/>
          <w:sz w:val="28"/>
          <w:szCs w:val="28"/>
          <w:lang w:val="en-US"/>
        </w:rPr>
        <w:t>,</w:t>
      </w:r>
      <w:r w:rsidRPr="00F1147E">
        <w:rPr>
          <w:rFonts w:cstheme="minorHAnsi"/>
          <w:sz w:val="28"/>
          <w:szCs w:val="28"/>
          <w:lang w:val="en-US"/>
        </w:rPr>
        <w:t xml:space="preserve"> FAMT,</w:t>
      </w:r>
      <w:r w:rsidR="009E289B">
        <w:rPr>
          <w:rFonts w:cstheme="minorHAnsi"/>
          <w:sz w:val="28"/>
          <w:szCs w:val="28"/>
          <w:lang w:val="en-US"/>
        </w:rPr>
        <w:t xml:space="preserve"> </w:t>
      </w:r>
      <w:r w:rsidRPr="00F1147E">
        <w:rPr>
          <w:rFonts w:cstheme="minorHAnsi"/>
          <w:sz w:val="28"/>
          <w:szCs w:val="28"/>
          <w:lang w:val="en-US"/>
        </w:rPr>
        <w:t xml:space="preserve">Ratnagiri for </w:t>
      </w:r>
      <w:r w:rsidR="00193D91">
        <w:rPr>
          <w:rFonts w:cstheme="minorHAnsi"/>
          <w:sz w:val="28"/>
          <w:szCs w:val="28"/>
          <w:lang w:val="en-US"/>
        </w:rPr>
        <w:t>her</w:t>
      </w:r>
      <w:r w:rsidRPr="00F1147E">
        <w:rPr>
          <w:rFonts w:cstheme="minorHAnsi"/>
          <w:sz w:val="28"/>
          <w:szCs w:val="28"/>
          <w:lang w:val="en-US"/>
        </w:rPr>
        <w:t xml:space="preserve"> constant encouragement and best support for the completion of this project, others staff members, </w:t>
      </w:r>
      <w:r w:rsidR="0002122A" w:rsidRPr="00F1147E">
        <w:rPr>
          <w:rFonts w:cstheme="minorHAnsi"/>
          <w:sz w:val="28"/>
          <w:szCs w:val="28"/>
          <w:lang w:val="en-US"/>
        </w:rPr>
        <w:t>non-teaching</w:t>
      </w:r>
      <w:r w:rsidRPr="00F1147E">
        <w:rPr>
          <w:rFonts w:cstheme="minorHAnsi"/>
          <w:sz w:val="28"/>
          <w:szCs w:val="28"/>
          <w:lang w:val="en-US"/>
        </w:rPr>
        <w:t xml:space="preserve"> staff of </w:t>
      </w:r>
      <w:r w:rsidR="000C1C0E">
        <w:rPr>
          <w:rFonts w:cstheme="minorHAnsi"/>
          <w:sz w:val="28"/>
          <w:szCs w:val="28"/>
          <w:lang w:val="en-US"/>
        </w:rPr>
        <w:t>CSE</w:t>
      </w:r>
      <w:r w:rsidRPr="00F1147E">
        <w:rPr>
          <w:rFonts w:cstheme="minorHAnsi"/>
          <w:sz w:val="28"/>
          <w:szCs w:val="28"/>
          <w:lang w:val="en-US"/>
        </w:rPr>
        <w:t xml:space="preserve"> Dept. who have directly and indirectly contributed to our project and encouraging us to bring this project in its present.</w:t>
      </w:r>
    </w:p>
    <w:p w14:paraId="2D579956" w14:textId="77777777" w:rsidR="00F23CC5" w:rsidRDefault="00F23CC5" w:rsidP="00C7021F">
      <w:pPr>
        <w:jc w:val="right"/>
        <w:rPr>
          <w:rFonts w:cstheme="majorBidi"/>
          <w:sz w:val="32"/>
          <w:szCs w:val="32"/>
          <w:lang w:val="en-US"/>
        </w:rPr>
      </w:pPr>
    </w:p>
    <w:p w14:paraId="14A23BC1" w14:textId="77777777" w:rsidR="00C7021F" w:rsidRDefault="00C7021F" w:rsidP="00C7021F">
      <w:pPr>
        <w:jc w:val="right"/>
        <w:rPr>
          <w:rFonts w:cstheme="majorBidi"/>
          <w:sz w:val="32"/>
          <w:szCs w:val="32"/>
          <w:lang w:val="en-US"/>
        </w:rPr>
      </w:pPr>
    </w:p>
    <w:p w14:paraId="2EDB27D7" w14:textId="77777777" w:rsidR="00C7021F" w:rsidRDefault="00C7021F" w:rsidP="00C7021F">
      <w:pPr>
        <w:jc w:val="right"/>
        <w:rPr>
          <w:rFonts w:cstheme="majorBidi"/>
          <w:sz w:val="32"/>
          <w:szCs w:val="32"/>
          <w:lang w:val="en-US"/>
        </w:rPr>
      </w:pPr>
    </w:p>
    <w:p w14:paraId="5464EC30" w14:textId="3C5B2114" w:rsidR="00D3505A" w:rsidRPr="00D3505A" w:rsidRDefault="00D3505A" w:rsidP="00F53ED8">
      <w:pPr>
        <w:ind w:left="4320"/>
        <w:rPr>
          <w:sz w:val="28"/>
          <w:szCs w:val="28"/>
          <w:lang w:val="en-US"/>
        </w:rPr>
      </w:pPr>
      <w:proofErr w:type="spellStart"/>
      <w:proofErr w:type="gramStart"/>
      <w:r w:rsidRPr="00D3505A">
        <w:rPr>
          <w:sz w:val="28"/>
          <w:szCs w:val="28"/>
          <w:lang w:val="en-US"/>
        </w:rPr>
        <w:t>Mr.Afan</w:t>
      </w:r>
      <w:proofErr w:type="spellEnd"/>
      <w:proofErr w:type="gramEnd"/>
      <w:r w:rsidRPr="00D3505A">
        <w:rPr>
          <w:sz w:val="28"/>
          <w:szCs w:val="28"/>
          <w:lang w:val="en-US"/>
        </w:rPr>
        <w:t xml:space="preserve"> Fondu </w:t>
      </w:r>
      <w:r w:rsidR="00F53ED8">
        <w:rPr>
          <w:sz w:val="28"/>
          <w:szCs w:val="28"/>
          <w:lang w:val="en-US"/>
        </w:rPr>
        <w:t xml:space="preserve">                 </w:t>
      </w:r>
      <w:r w:rsidRPr="00D3505A">
        <w:rPr>
          <w:sz w:val="28"/>
          <w:szCs w:val="28"/>
          <w:lang w:val="en-US"/>
        </w:rPr>
        <w:t>RD-22-0526</w:t>
      </w:r>
    </w:p>
    <w:p w14:paraId="3EC5CCD2" w14:textId="4EA9A165" w:rsidR="00D3505A" w:rsidRPr="00D3505A" w:rsidRDefault="00D3505A" w:rsidP="00F53ED8">
      <w:pPr>
        <w:ind w:left="4320"/>
        <w:rPr>
          <w:sz w:val="28"/>
          <w:szCs w:val="28"/>
          <w:lang w:val="en-US"/>
        </w:rPr>
      </w:pPr>
      <w:proofErr w:type="spellStart"/>
      <w:proofErr w:type="gramStart"/>
      <w:r w:rsidRPr="00D3505A">
        <w:rPr>
          <w:sz w:val="28"/>
          <w:szCs w:val="28"/>
          <w:lang w:val="en-US"/>
        </w:rPr>
        <w:t>Mr.Raj</w:t>
      </w:r>
      <w:proofErr w:type="spellEnd"/>
      <w:proofErr w:type="gramEnd"/>
      <w:r w:rsidRPr="00D3505A">
        <w:rPr>
          <w:sz w:val="28"/>
          <w:szCs w:val="28"/>
          <w:lang w:val="en-US"/>
        </w:rPr>
        <w:t xml:space="preserve"> Joshi </w:t>
      </w:r>
      <w:r w:rsidR="00F53ED8">
        <w:rPr>
          <w:sz w:val="28"/>
          <w:szCs w:val="28"/>
          <w:lang w:val="en-US"/>
        </w:rPr>
        <w:t xml:space="preserve">                      </w:t>
      </w:r>
      <w:r w:rsidRPr="00D3505A">
        <w:rPr>
          <w:sz w:val="28"/>
          <w:szCs w:val="28"/>
          <w:lang w:val="en-US"/>
        </w:rPr>
        <w:t>RD-22-0374</w:t>
      </w:r>
    </w:p>
    <w:p w14:paraId="454F76E5" w14:textId="01FC7F3B" w:rsidR="00D3505A" w:rsidRPr="00D3505A" w:rsidRDefault="00D3505A" w:rsidP="00F53ED8">
      <w:pPr>
        <w:ind w:left="4320"/>
        <w:rPr>
          <w:sz w:val="28"/>
          <w:szCs w:val="28"/>
          <w:lang w:val="en-US"/>
        </w:rPr>
      </w:pPr>
      <w:proofErr w:type="spellStart"/>
      <w:r w:rsidRPr="00D3505A">
        <w:rPr>
          <w:sz w:val="28"/>
          <w:szCs w:val="28"/>
          <w:lang w:val="en-US"/>
        </w:rPr>
        <w:t>Mr.</w:t>
      </w:r>
      <w:proofErr w:type="gramStart"/>
      <w:r w:rsidRPr="00D3505A">
        <w:rPr>
          <w:sz w:val="28"/>
          <w:szCs w:val="28"/>
          <w:lang w:val="en-US"/>
        </w:rPr>
        <w:t>M.Fuzala</w:t>
      </w:r>
      <w:proofErr w:type="spellEnd"/>
      <w:proofErr w:type="gramEnd"/>
      <w:r w:rsidRPr="00D3505A">
        <w:rPr>
          <w:sz w:val="28"/>
          <w:szCs w:val="28"/>
          <w:lang w:val="en-US"/>
        </w:rPr>
        <w:t xml:space="preserve"> </w:t>
      </w:r>
      <w:proofErr w:type="spellStart"/>
      <w:r w:rsidRPr="00D3505A">
        <w:rPr>
          <w:sz w:val="28"/>
          <w:szCs w:val="28"/>
          <w:lang w:val="en-US"/>
        </w:rPr>
        <w:t>Pawaskar</w:t>
      </w:r>
      <w:proofErr w:type="spellEnd"/>
      <w:r w:rsidR="00F53ED8">
        <w:rPr>
          <w:sz w:val="28"/>
          <w:szCs w:val="28"/>
          <w:lang w:val="en-US"/>
        </w:rPr>
        <w:t xml:space="preserve"> </w:t>
      </w:r>
      <w:r w:rsidRPr="00D3505A">
        <w:rPr>
          <w:sz w:val="28"/>
          <w:szCs w:val="28"/>
          <w:lang w:val="en-US"/>
        </w:rPr>
        <w:t xml:space="preserve"> </w:t>
      </w:r>
      <w:r w:rsidR="00F53ED8">
        <w:rPr>
          <w:sz w:val="28"/>
          <w:szCs w:val="28"/>
          <w:lang w:val="en-US"/>
        </w:rPr>
        <w:t xml:space="preserve">  </w:t>
      </w:r>
      <w:r w:rsidRPr="00D3505A">
        <w:rPr>
          <w:sz w:val="28"/>
          <w:szCs w:val="28"/>
          <w:lang w:val="en-US"/>
        </w:rPr>
        <w:t>R-21-0190</w:t>
      </w:r>
    </w:p>
    <w:p w14:paraId="07F1BACE" w14:textId="091EDABD" w:rsidR="00F97D15" w:rsidRDefault="00D3505A" w:rsidP="00F53ED8">
      <w:pPr>
        <w:ind w:left="4320"/>
        <w:rPr>
          <w:sz w:val="28"/>
          <w:szCs w:val="28"/>
          <w:lang w:val="en-US"/>
        </w:rPr>
      </w:pPr>
      <w:proofErr w:type="spellStart"/>
      <w:proofErr w:type="gramStart"/>
      <w:r w:rsidRPr="00D3505A">
        <w:rPr>
          <w:sz w:val="28"/>
          <w:szCs w:val="28"/>
          <w:lang w:val="en-US"/>
        </w:rPr>
        <w:t>Mr.Sahil</w:t>
      </w:r>
      <w:proofErr w:type="spellEnd"/>
      <w:proofErr w:type="gramEnd"/>
      <w:r w:rsidRPr="00D3505A">
        <w:rPr>
          <w:sz w:val="28"/>
          <w:szCs w:val="28"/>
          <w:lang w:val="en-US"/>
        </w:rPr>
        <w:t xml:space="preserve"> </w:t>
      </w:r>
      <w:proofErr w:type="spellStart"/>
      <w:r w:rsidRPr="00D3505A">
        <w:rPr>
          <w:sz w:val="28"/>
          <w:szCs w:val="28"/>
          <w:lang w:val="en-US"/>
        </w:rPr>
        <w:t>Shivgan</w:t>
      </w:r>
      <w:proofErr w:type="spellEnd"/>
      <w:r w:rsidRPr="00D3505A">
        <w:rPr>
          <w:sz w:val="28"/>
          <w:szCs w:val="28"/>
          <w:lang w:val="en-US"/>
        </w:rPr>
        <w:t xml:space="preserve"> </w:t>
      </w:r>
      <w:r w:rsidR="00F53ED8">
        <w:rPr>
          <w:sz w:val="28"/>
          <w:szCs w:val="28"/>
          <w:lang w:val="en-US"/>
        </w:rPr>
        <w:t xml:space="preserve">              </w:t>
      </w:r>
      <w:r w:rsidRPr="00D3505A">
        <w:rPr>
          <w:sz w:val="28"/>
          <w:szCs w:val="28"/>
          <w:lang w:val="en-US"/>
        </w:rPr>
        <w:t>RD-22-0371</w:t>
      </w:r>
    </w:p>
    <w:p w14:paraId="78E90C1D" w14:textId="77777777" w:rsidR="004544AA" w:rsidRPr="00F97D15" w:rsidRDefault="004544AA" w:rsidP="00F97D15">
      <w:pPr>
        <w:jc w:val="right"/>
        <w:rPr>
          <w:sz w:val="28"/>
          <w:szCs w:val="28"/>
          <w:lang w:val="en-US"/>
        </w:rPr>
      </w:pPr>
    </w:p>
    <w:p w14:paraId="11D7D1F9" w14:textId="77777777" w:rsidR="00D3505A" w:rsidRDefault="00D3505A" w:rsidP="00DC5FD9">
      <w:pPr>
        <w:rPr>
          <w:rFonts w:cstheme="majorBidi"/>
          <w:sz w:val="32"/>
          <w:szCs w:val="32"/>
          <w:lang w:val="en-US"/>
        </w:rPr>
      </w:pPr>
    </w:p>
    <w:p w14:paraId="269AF5A5" w14:textId="77777777" w:rsidR="00F53ED8" w:rsidRDefault="00F53ED8" w:rsidP="00DC5FD9">
      <w:pPr>
        <w:rPr>
          <w:rFonts w:ascii="Mongolian Baiti" w:hAnsi="Mongolian Baiti" w:cs="Mongolian Baiti"/>
          <w:sz w:val="44"/>
          <w:szCs w:val="44"/>
          <w:lang w:val="en-US"/>
        </w:rPr>
      </w:pPr>
    </w:p>
    <w:p w14:paraId="27E7DB42" w14:textId="77777777" w:rsidR="00C7021F" w:rsidRDefault="00C7021F" w:rsidP="00F1147E">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ABSTRACT</w:t>
      </w:r>
    </w:p>
    <w:p w14:paraId="04D348A0" w14:textId="77777777" w:rsidR="00F1147E" w:rsidRPr="00B837DA" w:rsidRDefault="00F1147E" w:rsidP="00F53ED8">
      <w:pPr>
        <w:jc w:val="both"/>
        <w:rPr>
          <w:rFonts w:cstheme="minorHAnsi"/>
          <w:sz w:val="44"/>
          <w:szCs w:val="44"/>
          <w:lang w:val="en-US"/>
        </w:rPr>
      </w:pPr>
    </w:p>
    <w:p w14:paraId="196DAFED" w14:textId="20DFE78B" w:rsidR="00F53ED8" w:rsidRDefault="00C7720A" w:rsidP="00F53ED8">
      <w:pPr>
        <w:jc w:val="both"/>
        <w:rPr>
          <w:rFonts w:cstheme="minorHAnsi"/>
          <w:sz w:val="28"/>
          <w:szCs w:val="24"/>
        </w:rPr>
      </w:pPr>
      <w:r w:rsidRPr="00B837DA">
        <w:rPr>
          <w:rFonts w:cstheme="minorHAnsi"/>
          <w:sz w:val="28"/>
          <w:szCs w:val="24"/>
        </w:rPr>
        <w:t xml:space="preserve">In today's digital age, communication plays a crucial role in connecting individuals across the globe. With the increasing demand for real-time messaging applications, building a single message chat application has become a popular </w:t>
      </w:r>
      <w:proofErr w:type="spellStart"/>
      <w:r w:rsidRPr="00B837DA">
        <w:rPr>
          <w:rFonts w:cstheme="minorHAnsi"/>
          <w:sz w:val="28"/>
          <w:szCs w:val="24"/>
        </w:rPr>
        <w:t>endeavor</w:t>
      </w:r>
      <w:proofErr w:type="spellEnd"/>
      <w:r w:rsidRPr="00B837DA">
        <w:rPr>
          <w:rFonts w:cstheme="minorHAnsi"/>
          <w:sz w:val="28"/>
          <w:szCs w:val="24"/>
        </w:rPr>
        <w:t>. This abstract introduces a chat application developed using the</w:t>
      </w:r>
      <w:r w:rsidR="007C578B" w:rsidRPr="00B837DA">
        <w:rPr>
          <w:rFonts w:cstheme="minorHAnsi"/>
          <w:sz w:val="28"/>
          <w:szCs w:val="24"/>
        </w:rPr>
        <w:t xml:space="preserve"> MERN stack, which includes</w:t>
      </w:r>
      <w:r w:rsidRPr="00B837DA">
        <w:rPr>
          <w:rFonts w:cstheme="minorHAnsi"/>
          <w:sz w:val="28"/>
          <w:szCs w:val="24"/>
        </w:rPr>
        <w:t xml:space="preserve"> Mongo DB, Express, React, </w:t>
      </w:r>
      <w:proofErr w:type="spellStart"/>
      <w:r w:rsidRPr="00B837DA">
        <w:rPr>
          <w:rFonts w:cstheme="minorHAnsi"/>
          <w:sz w:val="28"/>
          <w:szCs w:val="24"/>
        </w:rPr>
        <w:t>NodeJs</w:t>
      </w:r>
      <w:proofErr w:type="spellEnd"/>
      <w:r w:rsidRPr="00B837DA">
        <w:rPr>
          <w:rFonts w:cstheme="minorHAnsi"/>
          <w:sz w:val="28"/>
          <w:szCs w:val="24"/>
        </w:rPr>
        <w:t xml:space="preserve">, SOCKET.IO, Tailwind, BCRYPT technology stack, highlighting its key features and functionality. The proposed chat application </w:t>
      </w:r>
      <w:r w:rsidR="00DC7EEA" w:rsidRPr="00B837DA">
        <w:rPr>
          <w:rFonts w:cstheme="minorHAnsi"/>
          <w:sz w:val="28"/>
          <w:szCs w:val="24"/>
        </w:rPr>
        <w:t>provides</w:t>
      </w:r>
      <w:r w:rsidRPr="00B837DA">
        <w:rPr>
          <w:rFonts w:cstheme="minorHAnsi"/>
          <w:sz w:val="28"/>
          <w:szCs w:val="24"/>
        </w:rPr>
        <w:t xml:space="preserve"> a robust and scalable solution. MongoDB, a NoSQL database, ensures efficient data storage and retrieval, enabling seamless storage of user profiles and message history. Express.js, a web application framework for Node.js, facilitates the creation of a server-side backend that handles authentication, routing, and interaction with the database. Node.js acts as the run time environment, executing JavaScript code on the server-side, enabling high-performance communication. React.js, a JavaScript library, serves as the frontend framework, providing an interactive and responsive user interface. The chat application encompasses essential features such as user registration and authentication, login &amp; logout, and ability to send and receive messages in real time.</w:t>
      </w:r>
    </w:p>
    <w:p w14:paraId="738CF855" w14:textId="40AF200F" w:rsidR="00C7720A" w:rsidRPr="00B837DA" w:rsidRDefault="00C7720A" w:rsidP="00F53ED8">
      <w:pPr>
        <w:jc w:val="both"/>
        <w:rPr>
          <w:rFonts w:cstheme="minorHAnsi"/>
          <w:sz w:val="28"/>
          <w:szCs w:val="24"/>
        </w:rPr>
      </w:pPr>
      <w:r w:rsidRPr="00B837DA">
        <w:rPr>
          <w:rFonts w:cstheme="minorHAnsi"/>
          <w:sz w:val="28"/>
          <w:szCs w:val="24"/>
        </w:rPr>
        <w:t>Through this project we aim to demonstrate the feasibility and effectiveness of building real time chat application.</w:t>
      </w:r>
    </w:p>
    <w:p w14:paraId="3724D0DE" w14:textId="1A6DA26D" w:rsidR="00B31BD5" w:rsidRDefault="00B31BD5" w:rsidP="00B31BD5">
      <w:pPr>
        <w:pStyle w:val="NoSpacing"/>
        <w:rPr>
          <w:sz w:val="28"/>
          <w:szCs w:val="28"/>
        </w:rPr>
      </w:pPr>
      <w:r>
        <w:rPr>
          <w:sz w:val="28"/>
          <w:szCs w:val="28"/>
        </w:rPr>
        <w:t xml:space="preserve"> </w:t>
      </w:r>
    </w:p>
    <w:p w14:paraId="5D8ED321" w14:textId="77777777" w:rsidR="00A575E7" w:rsidRDefault="00A575E7" w:rsidP="00A575E7">
      <w:pPr>
        <w:pStyle w:val="NoSpacing"/>
        <w:rPr>
          <w:sz w:val="28"/>
          <w:szCs w:val="28"/>
        </w:rPr>
      </w:pPr>
    </w:p>
    <w:p w14:paraId="56CF8934" w14:textId="6B6A8142" w:rsidR="00A575E7" w:rsidRPr="00543D58" w:rsidRDefault="00A575E7" w:rsidP="00A575E7">
      <w:pPr>
        <w:pStyle w:val="NoSpacing"/>
        <w:rPr>
          <w:sz w:val="28"/>
          <w:szCs w:val="28"/>
        </w:rPr>
      </w:pPr>
    </w:p>
    <w:p w14:paraId="10ADB967" w14:textId="5B91B0F2" w:rsidR="00C36987" w:rsidRPr="00543D58" w:rsidRDefault="00C36987" w:rsidP="00F2127F">
      <w:pPr>
        <w:pStyle w:val="NoSpacing"/>
        <w:ind w:firstLine="720"/>
        <w:rPr>
          <w:sz w:val="28"/>
          <w:szCs w:val="28"/>
        </w:rPr>
      </w:pPr>
    </w:p>
    <w:p w14:paraId="6782259E" w14:textId="77777777" w:rsidR="00AC10A7" w:rsidRPr="00C7021F" w:rsidRDefault="00AC10A7" w:rsidP="00C7021F">
      <w:pPr>
        <w:rPr>
          <w:rFonts w:cstheme="minorHAnsi"/>
          <w:sz w:val="28"/>
          <w:szCs w:val="28"/>
          <w:lang w:val="en-US"/>
        </w:rPr>
      </w:pPr>
    </w:p>
    <w:p w14:paraId="64FA0018" w14:textId="77777777" w:rsidR="00C7021F" w:rsidRDefault="00C7021F" w:rsidP="00C7021F">
      <w:pPr>
        <w:jc w:val="center"/>
        <w:rPr>
          <w:rFonts w:cstheme="majorBidi"/>
          <w:sz w:val="32"/>
          <w:szCs w:val="32"/>
          <w:lang w:val="en-US"/>
        </w:rPr>
      </w:pPr>
    </w:p>
    <w:p w14:paraId="67C4407D" w14:textId="77777777" w:rsidR="00DC7EEA" w:rsidRDefault="00DC7EEA" w:rsidP="004B3747">
      <w:pPr>
        <w:rPr>
          <w:rFonts w:cstheme="majorBidi"/>
          <w:sz w:val="32"/>
          <w:szCs w:val="32"/>
          <w:lang w:val="en-US"/>
        </w:rPr>
      </w:pPr>
    </w:p>
    <w:p w14:paraId="43DB34B6" w14:textId="77777777" w:rsidR="00DC7EEA" w:rsidRDefault="00DC7EEA" w:rsidP="004B3747">
      <w:pPr>
        <w:rPr>
          <w:rFonts w:ascii="Mongolian Baiti" w:hAnsi="Mongolian Baiti" w:cs="Mongolian Baiti"/>
          <w:sz w:val="44"/>
          <w:szCs w:val="44"/>
          <w:lang w:val="en-US"/>
        </w:rPr>
      </w:pPr>
    </w:p>
    <w:p w14:paraId="1D036968" w14:textId="77777777" w:rsidR="00EA4BC1" w:rsidRDefault="00EA4BC1" w:rsidP="00EA4BC1">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INDEX</w:t>
      </w:r>
    </w:p>
    <w:p w14:paraId="26EF8017" w14:textId="77777777" w:rsidR="005A4102" w:rsidRDefault="005A4102" w:rsidP="00EA4BC1">
      <w:pPr>
        <w:jc w:val="center"/>
        <w:rPr>
          <w:rFonts w:ascii="Mongolian Baiti" w:hAnsi="Mongolian Baiti" w:cs="Mongolian Baiti"/>
          <w:sz w:val="44"/>
          <w:szCs w:val="44"/>
          <w:lang w:val="en-US"/>
        </w:rPr>
      </w:pPr>
    </w:p>
    <w:tbl>
      <w:tblPr>
        <w:tblStyle w:val="TableGrid"/>
        <w:tblW w:w="0" w:type="auto"/>
        <w:tblLook w:val="04A0" w:firstRow="1" w:lastRow="0" w:firstColumn="1" w:lastColumn="0" w:noHBand="0" w:noVBand="1"/>
      </w:tblPr>
      <w:tblGrid>
        <w:gridCol w:w="1452"/>
        <w:gridCol w:w="5883"/>
        <w:gridCol w:w="1681"/>
      </w:tblGrid>
      <w:tr w:rsidR="00466363" w:rsidRPr="005D3FFD" w14:paraId="01F21A68" w14:textId="77777777" w:rsidTr="00292E5E">
        <w:tc>
          <w:tcPr>
            <w:tcW w:w="846" w:type="dxa"/>
          </w:tcPr>
          <w:p w14:paraId="4D11CCDE" w14:textId="77777777" w:rsidR="00466363" w:rsidRPr="00DF63D4" w:rsidRDefault="00466363" w:rsidP="009069C5">
            <w:pPr>
              <w:jc w:val="center"/>
              <w:rPr>
                <w:rFonts w:ascii="Arial" w:hAnsi="Arial" w:cs="Arial"/>
                <w:sz w:val="28"/>
                <w:szCs w:val="28"/>
                <w:lang w:val="en-US"/>
              </w:rPr>
            </w:pPr>
            <w:proofErr w:type="spellStart"/>
            <w:proofErr w:type="gramStart"/>
            <w:r w:rsidRPr="00DF63D4">
              <w:rPr>
                <w:rFonts w:ascii="Arial" w:hAnsi="Arial" w:cs="Arial"/>
                <w:b/>
                <w:bCs/>
                <w:sz w:val="28"/>
                <w:szCs w:val="28"/>
              </w:rPr>
              <w:t>Sr.No</w:t>
            </w:r>
            <w:proofErr w:type="spellEnd"/>
            <w:proofErr w:type="gramEnd"/>
          </w:p>
        </w:tc>
        <w:tc>
          <w:tcPr>
            <w:tcW w:w="6379" w:type="dxa"/>
          </w:tcPr>
          <w:p w14:paraId="3EED4AAC"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Topics</w:t>
            </w:r>
          </w:p>
        </w:tc>
        <w:tc>
          <w:tcPr>
            <w:tcW w:w="1791" w:type="dxa"/>
          </w:tcPr>
          <w:p w14:paraId="30568326" w14:textId="77777777" w:rsidR="00466363" w:rsidRPr="00DF63D4" w:rsidRDefault="00466363" w:rsidP="009069C5">
            <w:pPr>
              <w:jc w:val="center"/>
              <w:rPr>
                <w:rFonts w:ascii="Arial" w:hAnsi="Arial" w:cs="Arial"/>
                <w:sz w:val="28"/>
                <w:szCs w:val="28"/>
                <w:lang w:val="en-US"/>
              </w:rPr>
            </w:pPr>
            <w:r w:rsidRPr="00DF63D4">
              <w:rPr>
                <w:rFonts w:ascii="Arial" w:hAnsi="Arial" w:cs="Arial"/>
                <w:b/>
                <w:bCs/>
                <w:sz w:val="28"/>
                <w:szCs w:val="28"/>
              </w:rPr>
              <w:t>Page No.</w:t>
            </w:r>
          </w:p>
        </w:tc>
      </w:tr>
      <w:tr w:rsidR="00466363" w:rsidRPr="005D3FFD" w14:paraId="6C68E81C" w14:textId="77777777" w:rsidTr="00292E5E">
        <w:tc>
          <w:tcPr>
            <w:tcW w:w="846" w:type="dxa"/>
          </w:tcPr>
          <w:p w14:paraId="3FEBB3D7" w14:textId="4035BC3B" w:rsidR="00466363" w:rsidRPr="00292E5E" w:rsidRDefault="00292E5E" w:rsidP="00292E5E">
            <w:pPr>
              <w:pStyle w:val="ListParagraph"/>
              <w:jc w:val="right"/>
              <w:rPr>
                <w:rFonts w:ascii="Arial" w:hAnsi="Arial" w:cs="Arial"/>
                <w:b/>
                <w:bCs/>
                <w:sz w:val="28"/>
                <w:szCs w:val="28"/>
                <w:lang w:val="en-US"/>
              </w:rPr>
            </w:pPr>
            <w:r>
              <w:rPr>
                <w:rFonts w:ascii="Arial" w:hAnsi="Arial" w:cs="Arial"/>
                <w:b/>
                <w:bCs/>
                <w:sz w:val="28"/>
                <w:szCs w:val="28"/>
                <w:lang w:val="en-US"/>
              </w:rPr>
              <w:t>1</w:t>
            </w:r>
          </w:p>
        </w:tc>
        <w:tc>
          <w:tcPr>
            <w:tcW w:w="6379" w:type="dxa"/>
          </w:tcPr>
          <w:p w14:paraId="505F1174" w14:textId="77777777" w:rsidR="00466363" w:rsidRPr="00DF63D4" w:rsidRDefault="00466363" w:rsidP="00DF63D4">
            <w:pPr>
              <w:spacing w:line="360" w:lineRule="auto"/>
              <w:rPr>
                <w:rFonts w:ascii="Arial" w:hAnsi="Arial" w:cs="Arial"/>
                <w:b/>
                <w:bCs/>
                <w:sz w:val="28"/>
                <w:szCs w:val="28"/>
              </w:rPr>
            </w:pPr>
            <w:r w:rsidRPr="00DF63D4">
              <w:rPr>
                <w:rFonts w:ascii="Arial" w:hAnsi="Arial" w:cs="Arial"/>
                <w:b/>
                <w:bCs/>
                <w:sz w:val="28"/>
                <w:szCs w:val="28"/>
              </w:rPr>
              <w:t>Introduction</w:t>
            </w:r>
          </w:p>
        </w:tc>
        <w:tc>
          <w:tcPr>
            <w:tcW w:w="1791" w:type="dxa"/>
          </w:tcPr>
          <w:p w14:paraId="6A2D7185" w14:textId="693928DF" w:rsidR="00466363" w:rsidRPr="00DF63D4" w:rsidRDefault="007A2A7B" w:rsidP="00914F03">
            <w:pPr>
              <w:tabs>
                <w:tab w:val="left" w:pos="348"/>
              </w:tabs>
              <w:jc w:val="center"/>
              <w:rPr>
                <w:rFonts w:ascii="Arial" w:hAnsi="Arial" w:cs="Arial"/>
                <w:sz w:val="28"/>
                <w:szCs w:val="28"/>
                <w:lang w:val="en-US"/>
              </w:rPr>
            </w:pPr>
            <w:r w:rsidRPr="00DF63D4">
              <w:rPr>
                <w:rFonts w:ascii="Arial" w:hAnsi="Arial" w:cs="Arial"/>
                <w:b/>
                <w:bCs/>
                <w:sz w:val="28"/>
                <w:szCs w:val="28"/>
              </w:rPr>
              <w:t>6</w:t>
            </w:r>
          </w:p>
        </w:tc>
      </w:tr>
      <w:tr w:rsidR="00292E5E" w:rsidRPr="005D3FFD" w14:paraId="19E7F6B9" w14:textId="77777777" w:rsidTr="00292E5E">
        <w:tc>
          <w:tcPr>
            <w:tcW w:w="846" w:type="dxa"/>
          </w:tcPr>
          <w:p w14:paraId="3876DE5D" w14:textId="6882F3C1" w:rsidR="00292E5E" w:rsidRPr="00292E5E" w:rsidRDefault="00292E5E" w:rsidP="00292E5E">
            <w:pPr>
              <w:pStyle w:val="ListParagraph"/>
              <w:jc w:val="right"/>
              <w:rPr>
                <w:rFonts w:ascii="Arial" w:hAnsi="Arial" w:cs="Arial"/>
                <w:b/>
                <w:bCs/>
                <w:sz w:val="28"/>
                <w:szCs w:val="28"/>
              </w:rPr>
            </w:pPr>
            <w:r>
              <w:rPr>
                <w:rFonts w:ascii="Arial" w:hAnsi="Arial" w:cs="Arial"/>
                <w:b/>
                <w:bCs/>
                <w:sz w:val="28"/>
                <w:szCs w:val="28"/>
              </w:rPr>
              <w:t>2</w:t>
            </w:r>
          </w:p>
        </w:tc>
        <w:tc>
          <w:tcPr>
            <w:tcW w:w="6379" w:type="dxa"/>
          </w:tcPr>
          <w:p w14:paraId="433D7445" w14:textId="3CD8F660" w:rsidR="00292E5E" w:rsidRPr="00DF63D4" w:rsidRDefault="00292E5E" w:rsidP="00DF63D4">
            <w:pPr>
              <w:spacing w:line="360" w:lineRule="auto"/>
              <w:rPr>
                <w:rFonts w:ascii="Arial" w:hAnsi="Arial" w:cs="Arial"/>
                <w:b/>
                <w:bCs/>
                <w:sz w:val="28"/>
                <w:szCs w:val="28"/>
              </w:rPr>
            </w:pPr>
            <w:r>
              <w:rPr>
                <w:rFonts w:ascii="Arial" w:hAnsi="Arial" w:cs="Arial"/>
                <w:b/>
                <w:bCs/>
                <w:sz w:val="28"/>
                <w:szCs w:val="28"/>
              </w:rPr>
              <w:t>Literature Survey</w:t>
            </w:r>
          </w:p>
        </w:tc>
        <w:tc>
          <w:tcPr>
            <w:tcW w:w="1791" w:type="dxa"/>
          </w:tcPr>
          <w:p w14:paraId="27A256C8" w14:textId="6A70A474" w:rsidR="00292E5E" w:rsidRPr="00DF63D4" w:rsidRDefault="00292E5E" w:rsidP="00914F03">
            <w:pPr>
              <w:tabs>
                <w:tab w:val="left" w:pos="348"/>
              </w:tabs>
              <w:jc w:val="center"/>
              <w:rPr>
                <w:rFonts w:ascii="Arial" w:hAnsi="Arial" w:cs="Arial"/>
                <w:b/>
                <w:bCs/>
                <w:sz w:val="28"/>
                <w:szCs w:val="28"/>
              </w:rPr>
            </w:pPr>
            <w:r>
              <w:rPr>
                <w:rFonts w:ascii="Arial" w:hAnsi="Arial" w:cs="Arial"/>
                <w:b/>
                <w:bCs/>
                <w:sz w:val="28"/>
                <w:szCs w:val="28"/>
              </w:rPr>
              <w:t>7</w:t>
            </w:r>
          </w:p>
        </w:tc>
      </w:tr>
      <w:tr w:rsidR="00466363" w:rsidRPr="005D3FFD" w14:paraId="43E8AE9A" w14:textId="77777777" w:rsidTr="00292E5E">
        <w:tc>
          <w:tcPr>
            <w:tcW w:w="846" w:type="dxa"/>
          </w:tcPr>
          <w:p w14:paraId="0F9D707D" w14:textId="7DC3ED08" w:rsidR="00466363" w:rsidRPr="00292E5E" w:rsidRDefault="00292E5E" w:rsidP="00292E5E">
            <w:pPr>
              <w:pStyle w:val="ListParagraph"/>
              <w:spacing w:line="360" w:lineRule="auto"/>
              <w:jc w:val="right"/>
              <w:rPr>
                <w:rFonts w:ascii="Arial" w:hAnsi="Arial" w:cs="Arial"/>
                <w:b/>
                <w:bCs/>
                <w:sz w:val="28"/>
                <w:szCs w:val="28"/>
              </w:rPr>
            </w:pPr>
            <w:r>
              <w:rPr>
                <w:rFonts w:ascii="Arial" w:hAnsi="Arial" w:cs="Arial"/>
                <w:b/>
                <w:bCs/>
                <w:sz w:val="28"/>
                <w:szCs w:val="28"/>
              </w:rPr>
              <w:t>3</w:t>
            </w:r>
          </w:p>
        </w:tc>
        <w:tc>
          <w:tcPr>
            <w:tcW w:w="6379" w:type="dxa"/>
          </w:tcPr>
          <w:p w14:paraId="25F117B2" w14:textId="77777777" w:rsidR="00466363" w:rsidRPr="00DF63D4" w:rsidRDefault="00466363" w:rsidP="00DF63D4">
            <w:pPr>
              <w:rPr>
                <w:rFonts w:ascii="Arial" w:hAnsi="Arial" w:cs="Arial"/>
                <w:sz w:val="28"/>
                <w:szCs w:val="28"/>
                <w:lang w:val="en-US"/>
              </w:rPr>
            </w:pPr>
            <w:r w:rsidRPr="00DF63D4">
              <w:rPr>
                <w:rFonts w:ascii="Arial" w:hAnsi="Arial" w:cs="Arial"/>
                <w:b/>
                <w:bCs/>
                <w:sz w:val="28"/>
                <w:szCs w:val="28"/>
              </w:rPr>
              <w:t>System Features</w:t>
            </w:r>
          </w:p>
        </w:tc>
        <w:tc>
          <w:tcPr>
            <w:tcW w:w="1791" w:type="dxa"/>
          </w:tcPr>
          <w:p w14:paraId="2D26C88E" w14:textId="0BC1E759" w:rsidR="00466363" w:rsidRPr="00292E5E" w:rsidRDefault="00292E5E" w:rsidP="009069C5">
            <w:pPr>
              <w:jc w:val="center"/>
              <w:rPr>
                <w:rFonts w:ascii="Arial" w:hAnsi="Arial" w:cs="Arial"/>
                <w:b/>
                <w:bCs/>
                <w:sz w:val="28"/>
                <w:szCs w:val="28"/>
                <w:lang w:val="en-US"/>
              </w:rPr>
            </w:pPr>
            <w:r w:rsidRPr="00292E5E">
              <w:rPr>
                <w:rFonts w:ascii="Arial" w:hAnsi="Arial" w:cs="Arial"/>
                <w:b/>
                <w:bCs/>
                <w:sz w:val="28"/>
                <w:szCs w:val="28"/>
                <w:lang w:val="en-US"/>
              </w:rPr>
              <w:t>8</w:t>
            </w:r>
          </w:p>
        </w:tc>
      </w:tr>
      <w:tr w:rsidR="00466363" w:rsidRPr="005D3FFD" w14:paraId="119E6D97" w14:textId="77777777" w:rsidTr="00292E5E">
        <w:tc>
          <w:tcPr>
            <w:tcW w:w="846" w:type="dxa"/>
          </w:tcPr>
          <w:p w14:paraId="507F1A91" w14:textId="6D1AC190" w:rsidR="00466363" w:rsidRPr="00292E5E" w:rsidRDefault="00292E5E" w:rsidP="00292E5E">
            <w:pPr>
              <w:ind w:left="1080"/>
              <w:jc w:val="right"/>
              <w:rPr>
                <w:rFonts w:ascii="Arial" w:hAnsi="Arial" w:cs="Arial"/>
                <w:b/>
                <w:bCs/>
                <w:sz w:val="28"/>
                <w:szCs w:val="28"/>
                <w:lang w:val="en-US"/>
              </w:rPr>
            </w:pPr>
            <w:r>
              <w:rPr>
                <w:rFonts w:ascii="Arial" w:hAnsi="Arial" w:cs="Arial"/>
                <w:b/>
                <w:bCs/>
                <w:sz w:val="28"/>
                <w:szCs w:val="28"/>
                <w:lang w:val="en-US"/>
              </w:rPr>
              <w:t>4</w:t>
            </w:r>
          </w:p>
        </w:tc>
        <w:tc>
          <w:tcPr>
            <w:tcW w:w="6379" w:type="dxa"/>
          </w:tcPr>
          <w:p w14:paraId="372B1799" w14:textId="77777777" w:rsidR="00466363" w:rsidRPr="00DF63D4" w:rsidRDefault="00466363" w:rsidP="00DF63D4">
            <w:pPr>
              <w:rPr>
                <w:rFonts w:ascii="Arial" w:hAnsi="Arial" w:cs="Arial"/>
                <w:sz w:val="28"/>
                <w:szCs w:val="28"/>
                <w:lang w:val="en-US"/>
              </w:rPr>
            </w:pPr>
            <w:r w:rsidRPr="00DF63D4">
              <w:rPr>
                <w:rFonts w:ascii="Arial" w:hAnsi="Arial" w:cs="Arial"/>
                <w:b/>
                <w:bCs/>
                <w:sz w:val="28"/>
                <w:szCs w:val="28"/>
              </w:rPr>
              <w:t>System Requirements</w:t>
            </w:r>
          </w:p>
        </w:tc>
        <w:tc>
          <w:tcPr>
            <w:tcW w:w="1791" w:type="dxa"/>
          </w:tcPr>
          <w:p w14:paraId="0B352A24" w14:textId="6ACFF826" w:rsidR="00466363" w:rsidRPr="00DF63D4" w:rsidRDefault="00292E5E" w:rsidP="009069C5">
            <w:pPr>
              <w:jc w:val="center"/>
              <w:rPr>
                <w:rFonts w:ascii="Arial" w:hAnsi="Arial" w:cs="Arial"/>
                <w:b/>
                <w:bCs/>
                <w:sz w:val="28"/>
                <w:szCs w:val="28"/>
                <w:lang w:val="en-US"/>
              </w:rPr>
            </w:pPr>
            <w:r>
              <w:rPr>
                <w:rFonts w:ascii="Arial" w:hAnsi="Arial" w:cs="Arial"/>
                <w:b/>
                <w:bCs/>
                <w:sz w:val="28"/>
                <w:szCs w:val="28"/>
                <w:lang w:val="en-US"/>
              </w:rPr>
              <w:t>10</w:t>
            </w:r>
          </w:p>
        </w:tc>
      </w:tr>
      <w:tr w:rsidR="00466363" w:rsidRPr="005D3FFD" w14:paraId="603CC737" w14:textId="77777777" w:rsidTr="00292E5E">
        <w:tc>
          <w:tcPr>
            <w:tcW w:w="846" w:type="dxa"/>
          </w:tcPr>
          <w:p w14:paraId="05DEEA6A" w14:textId="43E85B50" w:rsidR="00466363" w:rsidRPr="00292E5E" w:rsidRDefault="00292E5E" w:rsidP="00292E5E">
            <w:pPr>
              <w:ind w:left="1080"/>
              <w:jc w:val="right"/>
              <w:rPr>
                <w:rFonts w:ascii="Arial" w:hAnsi="Arial" w:cs="Arial"/>
                <w:b/>
                <w:bCs/>
                <w:sz w:val="28"/>
                <w:szCs w:val="28"/>
                <w:lang w:val="en-US"/>
              </w:rPr>
            </w:pPr>
            <w:r>
              <w:rPr>
                <w:rFonts w:ascii="Arial" w:hAnsi="Arial" w:cs="Arial"/>
                <w:b/>
                <w:bCs/>
                <w:sz w:val="28"/>
                <w:szCs w:val="28"/>
                <w:lang w:val="en-US"/>
              </w:rPr>
              <w:t>5</w:t>
            </w:r>
          </w:p>
        </w:tc>
        <w:tc>
          <w:tcPr>
            <w:tcW w:w="6379" w:type="dxa"/>
          </w:tcPr>
          <w:p w14:paraId="3C5B2EB6" w14:textId="77777777" w:rsidR="00961412" w:rsidRDefault="00466363" w:rsidP="00DF63D4">
            <w:pPr>
              <w:rPr>
                <w:rFonts w:ascii="Arial" w:hAnsi="Arial" w:cs="Arial"/>
                <w:b/>
                <w:bCs/>
                <w:sz w:val="28"/>
                <w:szCs w:val="28"/>
              </w:rPr>
            </w:pPr>
            <w:r w:rsidRPr="00DF63D4">
              <w:rPr>
                <w:rFonts w:ascii="Arial" w:hAnsi="Arial" w:cs="Arial"/>
                <w:b/>
                <w:bCs/>
                <w:sz w:val="28"/>
                <w:szCs w:val="28"/>
              </w:rPr>
              <w:t>Methodology</w:t>
            </w:r>
          </w:p>
          <w:p w14:paraId="111BC95F" w14:textId="77777777" w:rsidR="00777BFD" w:rsidRPr="00777BFD" w:rsidRDefault="00777BFD" w:rsidP="00777BFD">
            <w:pPr>
              <w:pStyle w:val="ListParagraph"/>
              <w:numPr>
                <w:ilvl w:val="0"/>
                <w:numId w:val="44"/>
              </w:numPr>
              <w:spacing w:line="360" w:lineRule="auto"/>
              <w:rPr>
                <w:rFonts w:ascii="Arial" w:hAnsi="Arial" w:cs="Arial"/>
                <w:sz w:val="28"/>
                <w:szCs w:val="28"/>
              </w:rPr>
            </w:pPr>
            <w:r w:rsidRPr="00777BFD">
              <w:rPr>
                <w:rFonts w:ascii="Arial" w:hAnsi="Arial" w:cs="Arial"/>
                <w:b/>
                <w:bCs/>
                <w:sz w:val="28"/>
                <w:szCs w:val="28"/>
              </w:rPr>
              <w:t>DATA FLOW DIAGRAM</w:t>
            </w:r>
          </w:p>
          <w:p w14:paraId="046A7E54" w14:textId="77777777" w:rsidR="00777BFD" w:rsidRPr="00F1173D" w:rsidRDefault="00777BFD" w:rsidP="00777BFD">
            <w:pPr>
              <w:pStyle w:val="ListParagraph"/>
              <w:numPr>
                <w:ilvl w:val="0"/>
                <w:numId w:val="44"/>
              </w:numPr>
              <w:rPr>
                <w:rFonts w:ascii="Arial" w:hAnsi="Arial" w:cs="Arial"/>
                <w:b/>
                <w:bCs/>
                <w:sz w:val="28"/>
                <w:szCs w:val="28"/>
              </w:rPr>
            </w:pPr>
            <w:r w:rsidRPr="00777BFD">
              <w:rPr>
                <w:rFonts w:ascii="Arial" w:hAnsi="Arial" w:cs="Arial"/>
                <w:b/>
                <w:bCs/>
                <w:sz w:val="28"/>
                <w:szCs w:val="28"/>
                <w:lang w:val="en-US"/>
              </w:rPr>
              <w:t>E-R Diagram</w:t>
            </w:r>
          </w:p>
          <w:p w14:paraId="35610E5A" w14:textId="5F5EB102" w:rsidR="00F1173D" w:rsidRPr="00777BFD" w:rsidRDefault="00F1173D" w:rsidP="00777BFD">
            <w:pPr>
              <w:pStyle w:val="ListParagraph"/>
              <w:numPr>
                <w:ilvl w:val="0"/>
                <w:numId w:val="44"/>
              </w:numPr>
              <w:rPr>
                <w:rFonts w:ascii="Arial" w:hAnsi="Arial" w:cs="Arial"/>
                <w:b/>
                <w:bCs/>
                <w:sz w:val="28"/>
                <w:szCs w:val="28"/>
              </w:rPr>
            </w:pPr>
            <w:r>
              <w:rPr>
                <w:rFonts w:ascii="Arial" w:hAnsi="Arial" w:cs="Arial"/>
                <w:b/>
                <w:bCs/>
                <w:sz w:val="28"/>
                <w:szCs w:val="28"/>
              </w:rPr>
              <w:t>Use Case Diagram</w:t>
            </w:r>
          </w:p>
        </w:tc>
        <w:tc>
          <w:tcPr>
            <w:tcW w:w="1791" w:type="dxa"/>
          </w:tcPr>
          <w:p w14:paraId="677074C6" w14:textId="21C61DFE" w:rsidR="00466363" w:rsidRPr="00F1173D" w:rsidRDefault="00F1173D" w:rsidP="009069C5">
            <w:pPr>
              <w:jc w:val="center"/>
              <w:rPr>
                <w:rFonts w:ascii="Arial" w:hAnsi="Arial" w:cs="Arial"/>
                <w:b/>
                <w:bCs/>
                <w:sz w:val="28"/>
                <w:szCs w:val="28"/>
                <w:lang w:val="en-US"/>
              </w:rPr>
            </w:pPr>
            <w:r>
              <w:rPr>
                <w:rFonts w:ascii="Arial" w:hAnsi="Arial" w:cs="Arial"/>
                <w:b/>
                <w:bCs/>
                <w:sz w:val="28"/>
                <w:szCs w:val="28"/>
                <w:lang w:val="en-US"/>
              </w:rPr>
              <w:t>1</w:t>
            </w:r>
            <w:r w:rsidR="00292E5E">
              <w:rPr>
                <w:rFonts w:ascii="Arial" w:hAnsi="Arial" w:cs="Arial"/>
                <w:b/>
                <w:bCs/>
                <w:sz w:val="28"/>
                <w:szCs w:val="28"/>
                <w:lang w:val="en-US"/>
              </w:rPr>
              <w:t>1</w:t>
            </w:r>
            <w:r>
              <w:rPr>
                <w:rFonts w:ascii="Arial" w:hAnsi="Arial" w:cs="Arial"/>
                <w:b/>
                <w:bCs/>
                <w:sz w:val="28"/>
                <w:szCs w:val="28"/>
                <w:lang w:val="en-US"/>
              </w:rPr>
              <w:t>-1</w:t>
            </w:r>
            <w:r w:rsidR="00292E5E">
              <w:rPr>
                <w:rFonts w:ascii="Arial" w:hAnsi="Arial" w:cs="Arial"/>
                <w:b/>
                <w:bCs/>
                <w:sz w:val="28"/>
                <w:szCs w:val="28"/>
                <w:lang w:val="en-US"/>
              </w:rPr>
              <w:t>4</w:t>
            </w:r>
          </w:p>
        </w:tc>
      </w:tr>
      <w:tr w:rsidR="00777BFD" w:rsidRPr="005D3FFD" w14:paraId="4EAB4D1B" w14:textId="77777777" w:rsidTr="00292E5E">
        <w:tc>
          <w:tcPr>
            <w:tcW w:w="846" w:type="dxa"/>
          </w:tcPr>
          <w:p w14:paraId="50DD82BE" w14:textId="36DF864B" w:rsidR="00777BFD" w:rsidRPr="00292E5E" w:rsidRDefault="00292E5E" w:rsidP="00292E5E">
            <w:pPr>
              <w:spacing w:line="360" w:lineRule="auto"/>
              <w:ind w:left="1080"/>
              <w:jc w:val="right"/>
              <w:rPr>
                <w:rFonts w:ascii="Arial" w:hAnsi="Arial" w:cs="Arial"/>
                <w:b/>
                <w:bCs/>
                <w:sz w:val="28"/>
                <w:szCs w:val="28"/>
              </w:rPr>
            </w:pPr>
            <w:r>
              <w:rPr>
                <w:rFonts w:ascii="Arial" w:hAnsi="Arial" w:cs="Arial"/>
                <w:b/>
                <w:bCs/>
                <w:sz w:val="28"/>
                <w:szCs w:val="28"/>
              </w:rPr>
              <w:t>6</w:t>
            </w:r>
          </w:p>
        </w:tc>
        <w:tc>
          <w:tcPr>
            <w:tcW w:w="6379" w:type="dxa"/>
          </w:tcPr>
          <w:p w14:paraId="5CED80B9" w14:textId="40FE1D39" w:rsidR="00777BFD" w:rsidRPr="00DF63D4" w:rsidRDefault="00777BFD" w:rsidP="00777BFD">
            <w:pPr>
              <w:rPr>
                <w:rFonts w:ascii="Arial" w:hAnsi="Arial" w:cs="Arial"/>
                <w:b/>
                <w:bCs/>
                <w:sz w:val="28"/>
                <w:szCs w:val="28"/>
              </w:rPr>
            </w:pPr>
            <w:r w:rsidRPr="00DF63D4">
              <w:rPr>
                <w:rFonts w:ascii="Arial" w:hAnsi="Arial" w:cs="Arial"/>
                <w:b/>
                <w:bCs/>
                <w:sz w:val="28"/>
                <w:szCs w:val="28"/>
              </w:rPr>
              <w:t>Implementation</w:t>
            </w:r>
          </w:p>
        </w:tc>
        <w:tc>
          <w:tcPr>
            <w:tcW w:w="1791" w:type="dxa"/>
          </w:tcPr>
          <w:p w14:paraId="1E7020E9" w14:textId="245AF0EC" w:rsidR="00777BFD" w:rsidRPr="00DF63D4" w:rsidRDefault="00777BFD" w:rsidP="00777BFD">
            <w:pPr>
              <w:jc w:val="center"/>
              <w:rPr>
                <w:rFonts w:ascii="Arial" w:hAnsi="Arial" w:cs="Arial"/>
                <w:b/>
                <w:bCs/>
                <w:sz w:val="28"/>
                <w:szCs w:val="28"/>
              </w:rPr>
            </w:pPr>
            <w:r w:rsidRPr="00DF63D4">
              <w:rPr>
                <w:rFonts w:ascii="Arial" w:hAnsi="Arial" w:cs="Arial"/>
                <w:b/>
                <w:bCs/>
                <w:sz w:val="28"/>
                <w:szCs w:val="28"/>
                <w:lang w:val="en-US"/>
              </w:rPr>
              <w:t>1</w:t>
            </w:r>
            <w:r w:rsidR="00292E5E">
              <w:rPr>
                <w:rFonts w:ascii="Arial" w:hAnsi="Arial" w:cs="Arial"/>
                <w:b/>
                <w:bCs/>
                <w:sz w:val="28"/>
                <w:szCs w:val="28"/>
                <w:lang w:val="en-US"/>
              </w:rPr>
              <w:t>5</w:t>
            </w:r>
            <w:r w:rsidRPr="00DF63D4">
              <w:rPr>
                <w:rFonts w:ascii="Arial" w:hAnsi="Arial" w:cs="Arial"/>
                <w:b/>
                <w:bCs/>
                <w:sz w:val="28"/>
                <w:szCs w:val="28"/>
                <w:lang w:val="en-US"/>
              </w:rPr>
              <w:t>-1</w:t>
            </w:r>
            <w:r w:rsidR="00292E5E">
              <w:rPr>
                <w:rFonts w:ascii="Arial" w:hAnsi="Arial" w:cs="Arial"/>
                <w:b/>
                <w:bCs/>
                <w:sz w:val="28"/>
                <w:szCs w:val="28"/>
                <w:lang w:val="en-US"/>
              </w:rPr>
              <w:t>9</w:t>
            </w:r>
          </w:p>
        </w:tc>
      </w:tr>
      <w:tr w:rsidR="00777BFD" w:rsidRPr="005D3FFD" w14:paraId="5A33CB9E" w14:textId="77777777" w:rsidTr="00292E5E">
        <w:tc>
          <w:tcPr>
            <w:tcW w:w="846" w:type="dxa"/>
          </w:tcPr>
          <w:p w14:paraId="16B3696B" w14:textId="3CBB847D" w:rsidR="00777BFD" w:rsidRPr="00292E5E" w:rsidRDefault="00292E5E" w:rsidP="00292E5E">
            <w:pPr>
              <w:spacing w:line="360" w:lineRule="auto"/>
              <w:ind w:left="1080"/>
              <w:jc w:val="right"/>
              <w:rPr>
                <w:rFonts w:ascii="Arial" w:hAnsi="Arial" w:cs="Arial"/>
                <w:b/>
                <w:bCs/>
                <w:sz w:val="28"/>
                <w:szCs w:val="28"/>
                <w:lang w:val="en-US"/>
              </w:rPr>
            </w:pPr>
            <w:r>
              <w:rPr>
                <w:rFonts w:ascii="Arial" w:hAnsi="Arial" w:cs="Arial"/>
                <w:b/>
                <w:bCs/>
                <w:sz w:val="28"/>
                <w:szCs w:val="28"/>
                <w:lang w:val="en-US"/>
              </w:rPr>
              <w:t>7</w:t>
            </w:r>
          </w:p>
        </w:tc>
        <w:tc>
          <w:tcPr>
            <w:tcW w:w="6379" w:type="dxa"/>
          </w:tcPr>
          <w:p w14:paraId="7BDFD894" w14:textId="42586393" w:rsidR="00777BFD" w:rsidRPr="00DF63D4" w:rsidRDefault="00777BFD" w:rsidP="00777BFD">
            <w:pPr>
              <w:rPr>
                <w:rFonts w:ascii="Arial" w:hAnsi="Arial" w:cs="Arial"/>
                <w:sz w:val="28"/>
                <w:szCs w:val="28"/>
                <w:lang w:val="en-US"/>
              </w:rPr>
            </w:pPr>
            <w:r w:rsidRPr="00DF63D4">
              <w:rPr>
                <w:rFonts w:ascii="Arial" w:hAnsi="Arial" w:cs="Arial"/>
                <w:b/>
                <w:bCs/>
                <w:sz w:val="28"/>
                <w:szCs w:val="28"/>
              </w:rPr>
              <w:t>Advantages</w:t>
            </w:r>
          </w:p>
        </w:tc>
        <w:tc>
          <w:tcPr>
            <w:tcW w:w="1791" w:type="dxa"/>
          </w:tcPr>
          <w:p w14:paraId="55849422" w14:textId="5A107318" w:rsidR="00777BFD" w:rsidRPr="00DF63D4" w:rsidRDefault="00292E5E" w:rsidP="00777BFD">
            <w:pPr>
              <w:jc w:val="center"/>
              <w:rPr>
                <w:rFonts w:ascii="Arial" w:hAnsi="Arial" w:cs="Arial"/>
                <w:b/>
                <w:bCs/>
                <w:sz w:val="28"/>
                <w:szCs w:val="28"/>
                <w:lang w:val="en-US"/>
              </w:rPr>
            </w:pPr>
            <w:r>
              <w:rPr>
                <w:rFonts w:ascii="Arial" w:hAnsi="Arial" w:cs="Arial"/>
                <w:b/>
                <w:bCs/>
                <w:sz w:val="28"/>
                <w:szCs w:val="28"/>
                <w:lang w:val="en-US"/>
              </w:rPr>
              <w:t>20</w:t>
            </w:r>
          </w:p>
        </w:tc>
      </w:tr>
      <w:tr w:rsidR="00777BFD" w:rsidRPr="005D3FFD" w14:paraId="712A5F62" w14:textId="77777777" w:rsidTr="00292E5E">
        <w:tc>
          <w:tcPr>
            <w:tcW w:w="846" w:type="dxa"/>
          </w:tcPr>
          <w:p w14:paraId="1017627D" w14:textId="00BFB9C1" w:rsidR="00777BFD" w:rsidRPr="00292E5E" w:rsidRDefault="00292E5E" w:rsidP="00292E5E">
            <w:pPr>
              <w:ind w:left="360"/>
              <w:jc w:val="right"/>
              <w:rPr>
                <w:rFonts w:ascii="Arial" w:hAnsi="Arial" w:cs="Arial"/>
                <w:b/>
                <w:bCs/>
                <w:sz w:val="28"/>
                <w:szCs w:val="28"/>
                <w:lang w:val="en-US"/>
              </w:rPr>
            </w:pPr>
            <w:r>
              <w:rPr>
                <w:rFonts w:ascii="Arial" w:hAnsi="Arial" w:cs="Arial"/>
                <w:b/>
                <w:bCs/>
                <w:sz w:val="28"/>
                <w:szCs w:val="28"/>
                <w:lang w:val="en-US"/>
              </w:rPr>
              <w:t>8</w:t>
            </w:r>
          </w:p>
        </w:tc>
        <w:tc>
          <w:tcPr>
            <w:tcW w:w="6379" w:type="dxa"/>
          </w:tcPr>
          <w:p w14:paraId="6C2A1313" w14:textId="56FBC575" w:rsidR="00777BFD" w:rsidRPr="00DF63D4" w:rsidRDefault="00777BFD" w:rsidP="00777BFD">
            <w:pPr>
              <w:rPr>
                <w:rFonts w:ascii="Arial" w:hAnsi="Arial" w:cs="Arial"/>
                <w:sz w:val="28"/>
                <w:szCs w:val="28"/>
                <w:lang w:val="en-US"/>
              </w:rPr>
            </w:pPr>
            <w:r w:rsidRPr="00DF63D4">
              <w:rPr>
                <w:rFonts w:ascii="Arial" w:hAnsi="Arial" w:cs="Arial"/>
                <w:b/>
                <w:bCs/>
                <w:sz w:val="28"/>
                <w:szCs w:val="28"/>
              </w:rPr>
              <w:t>Disadvantages</w:t>
            </w:r>
          </w:p>
        </w:tc>
        <w:tc>
          <w:tcPr>
            <w:tcW w:w="1791" w:type="dxa"/>
          </w:tcPr>
          <w:p w14:paraId="252AAC8D" w14:textId="0E3A0230" w:rsidR="00777BFD" w:rsidRPr="00F1173D" w:rsidRDefault="00F1173D" w:rsidP="00777BFD">
            <w:pPr>
              <w:jc w:val="center"/>
              <w:rPr>
                <w:rFonts w:ascii="Arial" w:hAnsi="Arial" w:cs="Arial"/>
                <w:b/>
                <w:bCs/>
                <w:sz w:val="28"/>
                <w:szCs w:val="28"/>
                <w:lang w:val="en-US"/>
              </w:rPr>
            </w:pPr>
            <w:r>
              <w:rPr>
                <w:rFonts w:ascii="Arial" w:hAnsi="Arial" w:cs="Arial"/>
                <w:b/>
                <w:bCs/>
                <w:sz w:val="28"/>
                <w:szCs w:val="28"/>
                <w:lang w:val="en-US"/>
              </w:rPr>
              <w:t>2</w:t>
            </w:r>
            <w:r w:rsidR="00292E5E">
              <w:rPr>
                <w:rFonts w:ascii="Arial" w:hAnsi="Arial" w:cs="Arial"/>
                <w:b/>
                <w:bCs/>
                <w:sz w:val="28"/>
                <w:szCs w:val="28"/>
                <w:lang w:val="en-US"/>
              </w:rPr>
              <w:t>1</w:t>
            </w:r>
          </w:p>
        </w:tc>
      </w:tr>
      <w:tr w:rsidR="00777BFD" w:rsidRPr="005D3FFD" w14:paraId="31E9F971" w14:textId="77777777" w:rsidTr="00292E5E">
        <w:tc>
          <w:tcPr>
            <w:tcW w:w="846" w:type="dxa"/>
          </w:tcPr>
          <w:p w14:paraId="019A1B5B" w14:textId="63BC27FB" w:rsidR="00777BFD" w:rsidRPr="00292E5E" w:rsidRDefault="00292E5E" w:rsidP="00292E5E">
            <w:pPr>
              <w:ind w:left="360"/>
              <w:jc w:val="right"/>
              <w:rPr>
                <w:rFonts w:ascii="Arial" w:hAnsi="Arial" w:cs="Arial"/>
                <w:b/>
                <w:bCs/>
                <w:sz w:val="28"/>
                <w:szCs w:val="28"/>
                <w:lang w:val="en-US"/>
              </w:rPr>
            </w:pPr>
            <w:r>
              <w:rPr>
                <w:rFonts w:ascii="Arial" w:hAnsi="Arial" w:cs="Arial"/>
                <w:b/>
                <w:bCs/>
                <w:sz w:val="28"/>
                <w:szCs w:val="28"/>
                <w:lang w:val="en-US"/>
              </w:rPr>
              <w:t>9</w:t>
            </w:r>
          </w:p>
        </w:tc>
        <w:tc>
          <w:tcPr>
            <w:tcW w:w="6379" w:type="dxa"/>
          </w:tcPr>
          <w:p w14:paraId="10182324" w14:textId="64B39174" w:rsidR="00777BFD" w:rsidRPr="00DF63D4" w:rsidRDefault="00777BFD" w:rsidP="00777BFD">
            <w:pPr>
              <w:rPr>
                <w:rFonts w:ascii="Arial" w:hAnsi="Arial" w:cs="Arial"/>
                <w:sz w:val="28"/>
                <w:szCs w:val="28"/>
                <w:lang w:val="en-US"/>
              </w:rPr>
            </w:pPr>
            <w:r w:rsidRPr="00DF63D4">
              <w:rPr>
                <w:rFonts w:ascii="Arial" w:hAnsi="Arial" w:cs="Arial"/>
                <w:b/>
                <w:bCs/>
                <w:sz w:val="28"/>
                <w:szCs w:val="28"/>
              </w:rPr>
              <w:t>Future Scope</w:t>
            </w:r>
          </w:p>
        </w:tc>
        <w:tc>
          <w:tcPr>
            <w:tcW w:w="1791" w:type="dxa"/>
          </w:tcPr>
          <w:p w14:paraId="0908CE96" w14:textId="5FBE2FE7" w:rsidR="00777BFD" w:rsidRPr="008C30B8" w:rsidRDefault="00F1173D" w:rsidP="00777BFD">
            <w:pPr>
              <w:jc w:val="center"/>
              <w:rPr>
                <w:rFonts w:ascii="Arial" w:hAnsi="Arial" w:cs="Arial"/>
                <w:b/>
                <w:bCs/>
                <w:sz w:val="28"/>
                <w:szCs w:val="28"/>
                <w:lang w:val="en-US"/>
              </w:rPr>
            </w:pPr>
            <w:r w:rsidRPr="008C30B8">
              <w:rPr>
                <w:rFonts w:ascii="Arial" w:hAnsi="Arial" w:cs="Arial"/>
                <w:b/>
                <w:bCs/>
                <w:sz w:val="28"/>
                <w:szCs w:val="28"/>
                <w:lang w:val="en-US"/>
              </w:rPr>
              <w:t>2</w:t>
            </w:r>
            <w:r w:rsidR="00292E5E">
              <w:rPr>
                <w:rFonts w:ascii="Arial" w:hAnsi="Arial" w:cs="Arial"/>
                <w:b/>
                <w:bCs/>
                <w:sz w:val="28"/>
                <w:szCs w:val="28"/>
                <w:lang w:val="en-US"/>
              </w:rPr>
              <w:t>2</w:t>
            </w:r>
            <w:r w:rsidRPr="008C30B8">
              <w:rPr>
                <w:rFonts w:ascii="Arial" w:hAnsi="Arial" w:cs="Arial"/>
                <w:b/>
                <w:bCs/>
                <w:sz w:val="28"/>
                <w:szCs w:val="28"/>
                <w:lang w:val="en-US"/>
              </w:rPr>
              <w:t>-2</w:t>
            </w:r>
            <w:r w:rsidR="00292E5E">
              <w:rPr>
                <w:rFonts w:ascii="Arial" w:hAnsi="Arial" w:cs="Arial"/>
                <w:b/>
                <w:bCs/>
                <w:sz w:val="28"/>
                <w:szCs w:val="28"/>
                <w:lang w:val="en-US"/>
              </w:rPr>
              <w:t>3</w:t>
            </w:r>
          </w:p>
        </w:tc>
      </w:tr>
      <w:tr w:rsidR="00777BFD" w:rsidRPr="005D3FFD" w14:paraId="1FB870A2" w14:textId="77777777" w:rsidTr="00292E5E">
        <w:tc>
          <w:tcPr>
            <w:tcW w:w="846" w:type="dxa"/>
          </w:tcPr>
          <w:p w14:paraId="781334EF" w14:textId="1D20AF9B" w:rsidR="00777BFD" w:rsidRPr="00292E5E" w:rsidRDefault="00292E5E" w:rsidP="00292E5E">
            <w:pPr>
              <w:ind w:left="360"/>
              <w:jc w:val="right"/>
              <w:rPr>
                <w:rFonts w:ascii="Arial" w:hAnsi="Arial" w:cs="Arial"/>
                <w:b/>
                <w:bCs/>
                <w:sz w:val="28"/>
                <w:szCs w:val="28"/>
                <w:lang w:val="en-US"/>
              </w:rPr>
            </w:pPr>
            <w:r>
              <w:rPr>
                <w:rFonts w:ascii="Arial" w:hAnsi="Arial" w:cs="Arial"/>
                <w:b/>
                <w:bCs/>
                <w:sz w:val="28"/>
                <w:szCs w:val="28"/>
                <w:lang w:val="en-US"/>
              </w:rPr>
              <w:t>10</w:t>
            </w:r>
          </w:p>
        </w:tc>
        <w:tc>
          <w:tcPr>
            <w:tcW w:w="6379" w:type="dxa"/>
          </w:tcPr>
          <w:p w14:paraId="13E2A4F5" w14:textId="7AEC9A55" w:rsidR="00777BFD" w:rsidRPr="00DF63D4" w:rsidRDefault="00777BFD" w:rsidP="00777BFD">
            <w:pPr>
              <w:rPr>
                <w:rFonts w:ascii="Arial" w:hAnsi="Arial" w:cs="Arial"/>
                <w:sz w:val="28"/>
                <w:szCs w:val="28"/>
                <w:lang w:val="en-US"/>
              </w:rPr>
            </w:pPr>
            <w:r w:rsidRPr="00DF63D4">
              <w:rPr>
                <w:rFonts w:ascii="Arial" w:hAnsi="Arial" w:cs="Arial"/>
                <w:b/>
                <w:bCs/>
                <w:sz w:val="28"/>
                <w:szCs w:val="28"/>
              </w:rPr>
              <w:t>Conclusion</w:t>
            </w:r>
          </w:p>
        </w:tc>
        <w:tc>
          <w:tcPr>
            <w:tcW w:w="1791" w:type="dxa"/>
          </w:tcPr>
          <w:p w14:paraId="78DF0B11" w14:textId="73524026" w:rsidR="00777BFD" w:rsidRPr="008C30B8" w:rsidRDefault="008C30B8" w:rsidP="00777BFD">
            <w:pPr>
              <w:jc w:val="center"/>
              <w:rPr>
                <w:rFonts w:ascii="Arial" w:hAnsi="Arial" w:cs="Arial"/>
                <w:b/>
                <w:bCs/>
                <w:sz w:val="28"/>
                <w:szCs w:val="28"/>
                <w:lang w:val="en-US"/>
              </w:rPr>
            </w:pPr>
            <w:r>
              <w:rPr>
                <w:rFonts w:ascii="Arial" w:hAnsi="Arial" w:cs="Arial"/>
                <w:b/>
                <w:bCs/>
                <w:sz w:val="28"/>
                <w:szCs w:val="28"/>
                <w:lang w:val="en-US"/>
              </w:rPr>
              <w:t>2</w:t>
            </w:r>
            <w:r w:rsidR="00292E5E">
              <w:rPr>
                <w:rFonts w:ascii="Arial" w:hAnsi="Arial" w:cs="Arial"/>
                <w:b/>
                <w:bCs/>
                <w:sz w:val="28"/>
                <w:szCs w:val="28"/>
                <w:lang w:val="en-US"/>
              </w:rPr>
              <w:t>4</w:t>
            </w:r>
            <w:r>
              <w:rPr>
                <w:rFonts w:ascii="Arial" w:hAnsi="Arial" w:cs="Arial"/>
                <w:b/>
                <w:bCs/>
                <w:sz w:val="28"/>
                <w:szCs w:val="28"/>
                <w:lang w:val="en-US"/>
              </w:rPr>
              <w:t>-2</w:t>
            </w:r>
            <w:r w:rsidR="00292E5E">
              <w:rPr>
                <w:rFonts w:ascii="Arial" w:hAnsi="Arial" w:cs="Arial"/>
                <w:b/>
                <w:bCs/>
                <w:sz w:val="28"/>
                <w:szCs w:val="28"/>
                <w:lang w:val="en-US"/>
              </w:rPr>
              <w:t>5</w:t>
            </w:r>
          </w:p>
        </w:tc>
      </w:tr>
      <w:tr w:rsidR="00777BFD" w:rsidRPr="005D3FFD" w14:paraId="42FE8091" w14:textId="77777777" w:rsidTr="00292E5E">
        <w:tc>
          <w:tcPr>
            <w:tcW w:w="846" w:type="dxa"/>
          </w:tcPr>
          <w:p w14:paraId="01C5A83C" w14:textId="48820CE6" w:rsidR="00777BFD" w:rsidRPr="00292E5E" w:rsidRDefault="00292E5E" w:rsidP="00292E5E">
            <w:pPr>
              <w:ind w:left="360"/>
              <w:jc w:val="right"/>
              <w:rPr>
                <w:rFonts w:ascii="Arial" w:hAnsi="Arial" w:cs="Arial"/>
                <w:b/>
                <w:bCs/>
                <w:sz w:val="28"/>
                <w:szCs w:val="28"/>
                <w:lang w:val="en-US"/>
              </w:rPr>
            </w:pPr>
            <w:r>
              <w:rPr>
                <w:rFonts w:ascii="Arial" w:hAnsi="Arial" w:cs="Arial"/>
                <w:b/>
                <w:bCs/>
                <w:sz w:val="28"/>
                <w:szCs w:val="28"/>
                <w:lang w:val="en-US"/>
              </w:rPr>
              <w:t>11</w:t>
            </w:r>
          </w:p>
        </w:tc>
        <w:tc>
          <w:tcPr>
            <w:tcW w:w="6379" w:type="dxa"/>
          </w:tcPr>
          <w:p w14:paraId="16D3ADD0" w14:textId="6C32272D" w:rsidR="00777BFD" w:rsidRPr="00DF63D4" w:rsidRDefault="00777BFD" w:rsidP="00777BFD">
            <w:pPr>
              <w:rPr>
                <w:rFonts w:ascii="Arial" w:hAnsi="Arial" w:cs="Arial"/>
                <w:sz w:val="28"/>
                <w:szCs w:val="28"/>
                <w:lang w:val="en-US"/>
              </w:rPr>
            </w:pPr>
            <w:r w:rsidRPr="00DF63D4">
              <w:rPr>
                <w:rFonts w:ascii="Arial" w:hAnsi="Arial" w:cs="Arial"/>
                <w:b/>
                <w:bCs/>
                <w:sz w:val="28"/>
                <w:szCs w:val="28"/>
              </w:rPr>
              <w:t>References</w:t>
            </w:r>
          </w:p>
        </w:tc>
        <w:tc>
          <w:tcPr>
            <w:tcW w:w="1791" w:type="dxa"/>
          </w:tcPr>
          <w:p w14:paraId="51BFB7E4" w14:textId="37E218E5" w:rsidR="00777BFD" w:rsidRPr="00DF63D4" w:rsidRDefault="008C30B8" w:rsidP="00777BFD">
            <w:pPr>
              <w:jc w:val="center"/>
              <w:rPr>
                <w:rFonts w:ascii="Arial" w:hAnsi="Arial" w:cs="Arial"/>
                <w:sz w:val="28"/>
                <w:szCs w:val="28"/>
                <w:lang w:val="en-US"/>
              </w:rPr>
            </w:pPr>
            <w:r>
              <w:rPr>
                <w:rFonts w:ascii="Arial" w:hAnsi="Arial" w:cs="Arial"/>
                <w:b/>
                <w:bCs/>
                <w:sz w:val="28"/>
                <w:szCs w:val="28"/>
              </w:rPr>
              <w:t>2</w:t>
            </w:r>
            <w:r w:rsidR="00292E5E">
              <w:rPr>
                <w:rFonts w:ascii="Arial" w:hAnsi="Arial" w:cs="Arial"/>
                <w:b/>
                <w:bCs/>
                <w:sz w:val="28"/>
                <w:szCs w:val="28"/>
              </w:rPr>
              <w:t>6</w:t>
            </w:r>
          </w:p>
        </w:tc>
      </w:tr>
    </w:tbl>
    <w:p w14:paraId="5EBEDD30" w14:textId="77777777" w:rsidR="00EA4BC1" w:rsidRDefault="00EA4BC1" w:rsidP="00EA4BC1">
      <w:pPr>
        <w:jc w:val="center"/>
        <w:rPr>
          <w:rFonts w:ascii="Mongolian Baiti" w:hAnsi="Mongolian Baiti" w:cs="Mongolian Baiti"/>
          <w:sz w:val="44"/>
          <w:szCs w:val="44"/>
          <w:lang w:val="en-US"/>
        </w:rPr>
      </w:pPr>
    </w:p>
    <w:p w14:paraId="5B3871CC" w14:textId="77777777" w:rsidR="00EA4BC1" w:rsidRDefault="00EA4BC1" w:rsidP="00EA4BC1">
      <w:pPr>
        <w:jc w:val="center"/>
        <w:rPr>
          <w:rFonts w:ascii="Mongolian Baiti" w:hAnsi="Mongolian Baiti" w:cs="Mongolian Baiti"/>
          <w:sz w:val="44"/>
          <w:szCs w:val="44"/>
          <w:lang w:val="en-US"/>
        </w:rPr>
      </w:pPr>
    </w:p>
    <w:p w14:paraId="1F728683" w14:textId="77777777" w:rsidR="00EA4BC1" w:rsidRDefault="00EA4BC1" w:rsidP="00EA4BC1">
      <w:pPr>
        <w:jc w:val="center"/>
        <w:rPr>
          <w:rFonts w:ascii="Mongolian Baiti" w:hAnsi="Mongolian Baiti" w:cs="Mongolian Baiti"/>
          <w:sz w:val="44"/>
          <w:szCs w:val="44"/>
          <w:lang w:val="en-US"/>
        </w:rPr>
      </w:pPr>
    </w:p>
    <w:p w14:paraId="079F1C8C" w14:textId="77777777" w:rsidR="00EA4BC1" w:rsidRDefault="00EA4BC1" w:rsidP="00EA4BC1">
      <w:pPr>
        <w:jc w:val="center"/>
        <w:rPr>
          <w:rFonts w:ascii="Mongolian Baiti" w:hAnsi="Mongolian Baiti" w:cs="Mongolian Baiti"/>
          <w:sz w:val="44"/>
          <w:szCs w:val="44"/>
          <w:lang w:val="en-US"/>
        </w:rPr>
      </w:pPr>
    </w:p>
    <w:p w14:paraId="7E16C8E0" w14:textId="77777777" w:rsidR="00EA4BC1" w:rsidRDefault="00EA4BC1" w:rsidP="00EA4BC1">
      <w:pPr>
        <w:jc w:val="center"/>
        <w:rPr>
          <w:rFonts w:ascii="Mongolian Baiti" w:hAnsi="Mongolian Baiti" w:cs="Mongolian Baiti"/>
          <w:sz w:val="44"/>
          <w:szCs w:val="44"/>
          <w:lang w:val="en-US"/>
        </w:rPr>
      </w:pPr>
    </w:p>
    <w:p w14:paraId="7D7F6FC2" w14:textId="4E554651" w:rsidR="000438B8" w:rsidRDefault="000438B8" w:rsidP="005B5C2C">
      <w:pPr>
        <w:rPr>
          <w:rFonts w:ascii="Mongolian Baiti" w:hAnsi="Mongolian Baiti" w:cs="Mongolian Baiti"/>
          <w:sz w:val="44"/>
          <w:szCs w:val="44"/>
          <w:lang w:val="en-US"/>
        </w:rPr>
      </w:pPr>
    </w:p>
    <w:p w14:paraId="6B0B17F2" w14:textId="77777777" w:rsidR="005A2E17" w:rsidRDefault="005A2E17" w:rsidP="005A2E17">
      <w:pPr>
        <w:rPr>
          <w:rFonts w:ascii="Mongolian Baiti" w:hAnsi="Mongolian Baiti" w:cs="Mongolian Baiti"/>
          <w:sz w:val="44"/>
          <w:szCs w:val="44"/>
          <w:lang w:val="en-US"/>
        </w:rPr>
      </w:pPr>
    </w:p>
    <w:p w14:paraId="67ED5605" w14:textId="77777777" w:rsidR="00DF63D4" w:rsidRDefault="00DF63D4" w:rsidP="005A2E17">
      <w:pPr>
        <w:rPr>
          <w:rFonts w:ascii="Mongolian Baiti" w:hAnsi="Mongolian Baiti" w:cs="Mongolian Baiti"/>
          <w:sz w:val="44"/>
          <w:szCs w:val="44"/>
          <w:lang w:val="en-US"/>
        </w:rPr>
      </w:pPr>
    </w:p>
    <w:p w14:paraId="23A28FE8" w14:textId="77777777" w:rsidR="00916E38" w:rsidRDefault="00EA4BC1" w:rsidP="00961412">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INTRODUCTION</w:t>
      </w:r>
    </w:p>
    <w:p w14:paraId="2E778DD3" w14:textId="77777777" w:rsidR="00961412" w:rsidRDefault="00961412" w:rsidP="00961412">
      <w:pPr>
        <w:jc w:val="center"/>
        <w:rPr>
          <w:rFonts w:ascii="Mongolian Baiti" w:hAnsi="Mongolian Baiti" w:cs="Mongolian Baiti"/>
          <w:sz w:val="44"/>
          <w:szCs w:val="44"/>
          <w:lang w:val="en-US"/>
        </w:rPr>
      </w:pPr>
    </w:p>
    <w:p w14:paraId="2758D076" w14:textId="7E78BF58" w:rsidR="002163EB" w:rsidRPr="002163EB" w:rsidRDefault="00C937CB" w:rsidP="002163EB">
      <w:pPr>
        <w:pStyle w:val="NoSpacing"/>
        <w:jc w:val="both"/>
        <w:rPr>
          <w:rFonts w:cstheme="minorHAnsi"/>
          <w:sz w:val="28"/>
          <w:szCs w:val="28"/>
          <w:lang w:val="en-US"/>
        </w:rPr>
      </w:pPr>
      <w:r>
        <w:rPr>
          <w:rFonts w:cstheme="minorHAnsi"/>
          <w:sz w:val="28"/>
          <w:szCs w:val="28"/>
          <w:lang w:val="en-US"/>
        </w:rPr>
        <w:tab/>
      </w:r>
      <w:r w:rsidR="002163EB" w:rsidRPr="002163EB">
        <w:rPr>
          <w:rFonts w:cstheme="minorHAnsi"/>
          <w:sz w:val="28"/>
          <w:szCs w:val="28"/>
          <w:lang w:val="en-US"/>
        </w:rPr>
        <w:t>Real-time communication is crucial in today's digital era, and</w:t>
      </w:r>
      <w:r w:rsidR="007C578B">
        <w:rPr>
          <w:rFonts w:cstheme="minorHAnsi"/>
          <w:sz w:val="28"/>
          <w:szCs w:val="28"/>
          <w:lang w:val="en-US"/>
        </w:rPr>
        <w:t xml:space="preserve"> </w:t>
      </w:r>
      <w:r w:rsidR="002163EB" w:rsidRPr="002163EB">
        <w:rPr>
          <w:rFonts w:cstheme="minorHAnsi"/>
          <w:sz w:val="28"/>
          <w:szCs w:val="28"/>
          <w:lang w:val="en-US"/>
        </w:rPr>
        <w:t>our application aims to provide a smooth chatting experience.</w:t>
      </w:r>
      <w:r w:rsidR="007C578B">
        <w:rPr>
          <w:rFonts w:cstheme="minorHAnsi"/>
          <w:sz w:val="28"/>
          <w:szCs w:val="28"/>
          <w:lang w:val="en-US"/>
        </w:rPr>
        <w:t xml:space="preserve"> </w:t>
      </w:r>
      <w:r w:rsidR="002163EB">
        <w:rPr>
          <w:rFonts w:cstheme="minorHAnsi"/>
          <w:sz w:val="28"/>
          <w:szCs w:val="28"/>
          <w:lang w:val="en-US"/>
        </w:rPr>
        <w:t>C</w:t>
      </w:r>
      <w:r w:rsidR="002163EB" w:rsidRPr="002163EB">
        <w:rPr>
          <w:rFonts w:cstheme="minorHAnsi"/>
          <w:sz w:val="28"/>
          <w:szCs w:val="28"/>
          <w:lang w:val="en-US"/>
        </w:rPr>
        <w:t>hat applications have become an integral part of our day-to-day life and have had a significant impact on how we communicate with each other.  With numerous chat applications available in the market, each offering unique features and capabilities, users are spoilt for choice.  Companies that develop these</w:t>
      </w:r>
      <w:r w:rsidR="00DC7EEA">
        <w:rPr>
          <w:rFonts w:cstheme="minorHAnsi"/>
          <w:sz w:val="28"/>
          <w:szCs w:val="28"/>
          <w:lang w:val="en-US"/>
        </w:rPr>
        <w:t xml:space="preserve"> </w:t>
      </w:r>
      <w:r w:rsidR="002163EB" w:rsidRPr="002163EB">
        <w:rPr>
          <w:rFonts w:cstheme="minorHAnsi"/>
          <w:sz w:val="28"/>
          <w:szCs w:val="28"/>
          <w:lang w:val="en-US"/>
        </w:rPr>
        <w:t xml:space="preserve">applications compete with each other to add new features and improve the user experience with each release. However, with the growing concern of data theft, companies must ensure the security of their users' data and protect them from third-party data breaches. To address this, the basic chatting system should involve both sending and receiving processes simultaneously, which can be achieved through the MERN concept.  Developers worldwide are constantly striving to enhance the user experience of chat applications and improve their workflow to deliver projects and changes quickly. This is where stacks come into play, </w:t>
      </w:r>
      <w:r w:rsidR="00DC7EEA" w:rsidRPr="002163EB">
        <w:rPr>
          <w:rFonts w:cstheme="minorHAnsi"/>
          <w:sz w:val="28"/>
          <w:szCs w:val="28"/>
          <w:lang w:val="en-US"/>
        </w:rPr>
        <w:t>which allow developers to</w:t>
      </w:r>
      <w:r w:rsidR="002163EB" w:rsidRPr="002163EB">
        <w:rPr>
          <w:rFonts w:cstheme="minorHAnsi"/>
          <w:sz w:val="28"/>
          <w:szCs w:val="28"/>
          <w:lang w:val="en-US"/>
        </w:rPr>
        <w:t xml:space="preserve"> build web applications quickly and efficiently.  </w:t>
      </w:r>
      <w:r w:rsidR="00DC7EEA" w:rsidRPr="002163EB">
        <w:rPr>
          <w:rFonts w:cstheme="minorHAnsi"/>
          <w:sz w:val="28"/>
          <w:szCs w:val="28"/>
          <w:lang w:val="en-US"/>
        </w:rPr>
        <w:t>Mern and</w:t>
      </w:r>
      <w:r w:rsidR="002163EB" w:rsidRPr="002163EB">
        <w:rPr>
          <w:rFonts w:cstheme="minorHAnsi"/>
          <w:sz w:val="28"/>
          <w:szCs w:val="28"/>
          <w:lang w:val="en-US"/>
        </w:rPr>
        <w:t xml:space="preserve"> MERN are two popular stacks built on JavaScript that offer an end-to</w:t>
      </w:r>
      <w:r w:rsidR="002163EB">
        <w:rPr>
          <w:rFonts w:cstheme="minorHAnsi"/>
          <w:sz w:val="28"/>
          <w:szCs w:val="28"/>
          <w:lang w:val="en-US"/>
        </w:rPr>
        <w:t xml:space="preserve">- </w:t>
      </w:r>
      <w:r w:rsidR="002163EB" w:rsidRPr="002163EB">
        <w:rPr>
          <w:rFonts w:cstheme="minorHAnsi"/>
          <w:sz w:val="28"/>
          <w:szCs w:val="28"/>
          <w:lang w:val="en-US"/>
        </w:rPr>
        <w:t xml:space="preserve">end framework for building comprehensive web apps that enable browsers to connect with databases.  </w:t>
      </w:r>
      <w:r w:rsidR="007C578B">
        <w:rPr>
          <w:rFonts w:cstheme="minorHAnsi"/>
          <w:sz w:val="28"/>
          <w:szCs w:val="28"/>
          <w:lang w:val="en-US"/>
        </w:rPr>
        <w:t>We had</w:t>
      </w:r>
      <w:r w:rsidR="002163EB" w:rsidRPr="002163EB">
        <w:rPr>
          <w:rFonts w:cstheme="minorHAnsi"/>
          <w:sz w:val="28"/>
          <w:szCs w:val="28"/>
          <w:lang w:val="en-US"/>
        </w:rPr>
        <w:t xml:space="preserve"> recognized the need for a reliable and user- friendly chat app that could be used across different platforms and devices, and we decided to build it using the Mern stack. </w:t>
      </w:r>
    </w:p>
    <w:p w14:paraId="205F3019" w14:textId="111B109E" w:rsidR="002163EB" w:rsidRPr="002163EB" w:rsidRDefault="002163EB" w:rsidP="002163EB">
      <w:pPr>
        <w:pStyle w:val="NoSpacing"/>
        <w:jc w:val="both"/>
        <w:rPr>
          <w:rFonts w:cstheme="minorHAnsi"/>
          <w:sz w:val="28"/>
          <w:szCs w:val="28"/>
          <w:lang w:val="en-US"/>
        </w:rPr>
      </w:pPr>
      <w:r w:rsidRPr="002163EB">
        <w:rPr>
          <w:rFonts w:cstheme="minorHAnsi"/>
          <w:sz w:val="28"/>
          <w:szCs w:val="28"/>
          <w:lang w:val="en-US"/>
        </w:rPr>
        <w:t>A Real time Messaging App which allows users to create accounts and chat with each other in real-time.</w:t>
      </w:r>
    </w:p>
    <w:p w14:paraId="3E7FC237" w14:textId="0CB03304" w:rsidR="002163EB" w:rsidRPr="002163EB" w:rsidRDefault="002163EB" w:rsidP="002163EB">
      <w:pPr>
        <w:pStyle w:val="NoSpacing"/>
        <w:jc w:val="both"/>
        <w:rPr>
          <w:rFonts w:cstheme="minorHAnsi"/>
          <w:sz w:val="28"/>
          <w:szCs w:val="28"/>
          <w:lang w:val="en-US"/>
        </w:rPr>
      </w:pPr>
      <w:r w:rsidRPr="002163EB">
        <w:rPr>
          <w:rFonts w:cstheme="minorHAnsi"/>
          <w:sz w:val="28"/>
          <w:szCs w:val="28"/>
          <w:lang w:val="en-US"/>
        </w:rPr>
        <w:t>The website is developed using MERN stack, which includes MongoDB, Express, React, and Node.js</w:t>
      </w:r>
      <w:r w:rsidR="0013006B" w:rsidRPr="002163EB">
        <w:rPr>
          <w:rFonts w:cstheme="minorHAnsi"/>
          <w:sz w:val="28"/>
          <w:szCs w:val="28"/>
          <w:lang w:val="en-US"/>
        </w:rPr>
        <w:t>.</w:t>
      </w:r>
      <w:r w:rsidR="0013006B">
        <w:rPr>
          <w:rFonts w:cstheme="minorHAnsi"/>
          <w:sz w:val="28"/>
          <w:szCs w:val="28"/>
          <w:lang w:val="en-US"/>
        </w:rPr>
        <w:t>,</w:t>
      </w:r>
      <w:r w:rsidR="0013006B" w:rsidRPr="002163EB">
        <w:rPr>
          <w:rFonts w:cstheme="minorHAnsi"/>
          <w:sz w:val="28"/>
          <w:szCs w:val="28"/>
          <w:lang w:val="en-US"/>
        </w:rPr>
        <w:t xml:space="preserve"> Socket.IO</w:t>
      </w:r>
      <w:r w:rsidRPr="002163EB">
        <w:rPr>
          <w:rFonts w:cstheme="minorHAnsi"/>
          <w:sz w:val="28"/>
          <w:szCs w:val="28"/>
          <w:lang w:val="en-US"/>
        </w:rPr>
        <w:t xml:space="preserve"> is used for real-time communication between the </w:t>
      </w:r>
    </w:p>
    <w:p w14:paraId="464A7B6A" w14:textId="77777777" w:rsidR="002163EB" w:rsidRPr="002163EB" w:rsidRDefault="002163EB" w:rsidP="002163EB">
      <w:pPr>
        <w:pStyle w:val="NoSpacing"/>
        <w:jc w:val="both"/>
        <w:rPr>
          <w:rFonts w:cstheme="minorHAnsi"/>
          <w:sz w:val="28"/>
          <w:szCs w:val="28"/>
          <w:lang w:val="en-US"/>
        </w:rPr>
      </w:pPr>
      <w:r w:rsidRPr="002163EB">
        <w:rPr>
          <w:rFonts w:cstheme="minorHAnsi"/>
          <w:sz w:val="28"/>
          <w:szCs w:val="28"/>
          <w:lang w:val="en-US"/>
        </w:rPr>
        <w:t>users.</w:t>
      </w:r>
    </w:p>
    <w:p w14:paraId="694E6293" w14:textId="07141FD5" w:rsidR="002163EB" w:rsidRDefault="002163EB" w:rsidP="002163EB">
      <w:pPr>
        <w:pStyle w:val="NoSpacing"/>
        <w:jc w:val="both"/>
        <w:rPr>
          <w:rFonts w:cstheme="minorHAnsi"/>
          <w:sz w:val="28"/>
          <w:szCs w:val="28"/>
          <w:lang w:val="en-US"/>
        </w:rPr>
      </w:pPr>
      <w:r w:rsidRPr="002163EB">
        <w:rPr>
          <w:rFonts w:cstheme="minorHAnsi"/>
          <w:sz w:val="28"/>
          <w:szCs w:val="28"/>
          <w:lang w:val="en-US"/>
        </w:rPr>
        <w:t>Redux Toolkit is used for state management, and Tailwind CSS is used for UI</w:t>
      </w:r>
      <w:r>
        <w:rPr>
          <w:rFonts w:cstheme="minorHAnsi"/>
          <w:sz w:val="28"/>
          <w:szCs w:val="28"/>
          <w:lang w:val="en-US"/>
        </w:rPr>
        <w:t>.</w:t>
      </w:r>
    </w:p>
    <w:p w14:paraId="0D49CB9D" w14:textId="77777777" w:rsidR="002163EB" w:rsidRDefault="002163EB" w:rsidP="002163EB">
      <w:pPr>
        <w:pStyle w:val="NoSpacing"/>
        <w:jc w:val="both"/>
        <w:rPr>
          <w:rFonts w:cstheme="minorHAnsi"/>
          <w:sz w:val="28"/>
          <w:szCs w:val="28"/>
          <w:lang w:val="en-US"/>
        </w:rPr>
      </w:pPr>
    </w:p>
    <w:p w14:paraId="65EEF2A4" w14:textId="77777777" w:rsidR="00CB0F45" w:rsidRDefault="00CB0F45" w:rsidP="002163EB">
      <w:pPr>
        <w:pStyle w:val="NoSpacing"/>
        <w:jc w:val="both"/>
        <w:rPr>
          <w:rFonts w:cstheme="minorHAnsi"/>
          <w:sz w:val="28"/>
          <w:szCs w:val="28"/>
          <w:lang w:val="en-US"/>
        </w:rPr>
      </w:pPr>
    </w:p>
    <w:p w14:paraId="06AD8416" w14:textId="77777777" w:rsidR="00CB0F45" w:rsidRDefault="00CB0F45" w:rsidP="002163EB">
      <w:pPr>
        <w:pStyle w:val="NoSpacing"/>
        <w:jc w:val="both"/>
        <w:rPr>
          <w:rFonts w:cstheme="minorHAnsi"/>
          <w:sz w:val="28"/>
          <w:szCs w:val="28"/>
          <w:lang w:val="en-US"/>
        </w:rPr>
      </w:pPr>
    </w:p>
    <w:p w14:paraId="2744D411" w14:textId="77777777" w:rsidR="00CB0F45" w:rsidRDefault="00CB0F45" w:rsidP="002163EB">
      <w:pPr>
        <w:pStyle w:val="NoSpacing"/>
        <w:jc w:val="both"/>
        <w:rPr>
          <w:rFonts w:cstheme="minorHAnsi"/>
          <w:sz w:val="28"/>
          <w:szCs w:val="28"/>
          <w:lang w:val="en-US"/>
        </w:rPr>
      </w:pPr>
    </w:p>
    <w:p w14:paraId="05F9BF70" w14:textId="77777777" w:rsidR="00CB0F45" w:rsidRDefault="00CB0F45" w:rsidP="002163EB">
      <w:pPr>
        <w:pStyle w:val="NoSpacing"/>
        <w:jc w:val="both"/>
        <w:rPr>
          <w:rFonts w:cstheme="minorHAnsi"/>
          <w:sz w:val="28"/>
          <w:szCs w:val="28"/>
          <w:lang w:val="en-US"/>
        </w:rPr>
      </w:pPr>
    </w:p>
    <w:p w14:paraId="68008ECD" w14:textId="77777777" w:rsidR="00CB0F45" w:rsidRDefault="00CB0F45" w:rsidP="002163EB">
      <w:pPr>
        <w:pStyle w:val="NoSpacing"/>
        <w:jc w:val="both"/>
        <w:rPr>
          <w:rFonts w:cstheme="minorHAnsi"/>
          <w:sz w:val="28"/>
          <w:szCs w:val="28"/>
          <w:lang w:val="en-US"/>
        </w:rPr>
      </w:pPr>
    </w:p>
    <w:p w14:paraId="37E59A8E" w14:textId="77777777" w:rsidR="002163EB" w:rsidRDefault="002163EB" w:rsidP="002163EB">
      <w:pPr>
        <w:pStyle w:val="NoSpacing"/>
        <w:jc w:val="both"/>
        <w:rPr>
          <w:rFonts w:cstheme="minorHAnsi"/>
          <w:sz w:val="28"/>
          <w:szCs w:val="28"/>
          <w:lang w:val="en-US"/>
        </w:rPr>
      </w:pPr>
    </w:p>
    <w:p w14:paraId="54418B92" w14:textId="77777777" w:rsidR="002163EB" w:rsidRDefault="002163EB" w:rsidP="002163EB">
      <w:pPr>
        <w:pStyle w:val="NoSpacing"/>
        <w:jc w:val="both"/>
        <w:rPr>
          <w:rFonts w:cstheme="minorHAnsi"/>
          <w:sz w:val="28"/>
          <w:szCs w:val="28"/>
          <w:lang w:val="en-US"/>
        </w:rPr>
      </w:pPr>
    </w:p>
    <w:p w14:paraId="6CD69845" w14:textId="77777777" w:rsidR="00E80E73" w:rsidRDefault="00E80E73" w:rsidP="002163EB">
      <w:pPr>
        <w:pStyle w:val="NoSpacing"/>
        <w:jc w:val="both"/>
        <w:rPr>
          <w:rFonts w:cstheme="minorHAnsi"/>
          <w:sz w:val="28"/>
          <w:szCs w:val="28"/>
          <w:lang w:val="en-US"/>
        </w:rPr>
      </w:pPr>
    </w:p>
    <w:p w14:paraId="64EFF34F" w14:textId="77777777" w:rsidR="00E80E73" w:rsidRDefault="00E80E73" w:rsidP="002163EB">
      <w:pPr>
        <w:pStyle w:val="NoSpacing"/>
        <w:jc w:val="both"/>
        <w:rPr>
          <w:rFonts w:cstheme="minorHAnsi"/>
          <w:sz w:val="28"/>
          <w:szCs w:val="28"/>
          <w:lang w:val="en-US"/>
        </w:rPr>
      </w:pPr>
    </w:p>
    <w:p w14:paraId="3F3C7531" w14:textId="5D31960D" w:rsidR="00E80E73" w:rsidRDefault="00E80E73" w:rsidP="00E80E73">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LITERATURE SURVEY</w:t>
      </w:r>
    </w:p>
    <w:tbl>
      <w:tblPr>
        <w:tblStyle w:val="TableGrid"/>
        <w:tblW w:w="9918" w:type="dxa"/>
        <w:tblLook w:val="04A0" w:firstRow="1" w:lastRow="0" w:firstColumn="1" w:lastColumn="0" w:noHBand="0" w:noVBand="1"/>
      </w:tblPr>
      <w:tblGrid>
        <w:gridCol w:w="814"/>
        <w:gridCol w:w="1591"/>
        <w:gridCol w:w="1814"/>
        <w:gridCol w:w="2853"/>
        <w:gridCol w:w="2846"/>
      </w:tblGrid>
      <w:tr w:rsidR="00E01B74" w:rsidRPr="00B8054F" w14:paraId="0DC4A351" w14:textId="77777777" w:rsidTr="000E6FC0">
        <w:tc>
          <w:tcPr>
            <w:tcW w:w="814" w:type="dxa"/>
          </w:tcPr>
          <w:p w14:paraId="664161BE" w14:textId="4AA961D3" w:rsidR="00E01B74" w:rsidRPr="00B8054F" w:rsidRDefault="00E01B74"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Year</w:t>
            </w:r>
          </w:p>
        </w:tc>
        <w:tc>
          <w:tcPr>
            <w:tcW w:w="1591" w:type="dxa"/>
          </w:tcPr>
          <w:p w14:paraId="26620CDE" w14:textId="65111814" w:rsidR="00E01B74" w:rsidRPr="00B8054F" w:rsidRDefault="00E01B74"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Title</w:t>
            </w:r>
          </w:p>
        </w:tc>
        <w:tc>
          <w:tcPr>
            <w:tcW w:w="1814" w:type="dxa"/>
          </w:tcPr>
          <w:p w14:paraId="24D2F5F8" w14:textId="4CC7C1C9" w:rsidR="00E01B74" w:rsidRPr="00B8054F" w:rsidRDefault="00E01B74"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Author</w:t>
            </w:r>
          </w:p>
        </w:tc>
        <w:tc>
          <w:tcPr>
            <w:tcW w:w="2853" w:type="dxa"/>
            <w:tcBorders>
              <w:bottom w:val="single" w:sz="4" w:space="0" w:color="auto"/>
            </w:tcBorders>
          </w:tcPr>
          <w:p w14:paraId="754FAD62" w14:textId="6851CA83" w:rsidR="00E01B74" w:rsidRPr="00B8054F" w:rsidRDefault="00E01B74"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Publisher</w:t>
            </w:r>
          </w:p>
        </w:tc>
        <w:tc>
          <w:tcPr>
            <w:tcW w:w="2846" w:type="dxa"/>
          </w:tcPr>
          <w:p w14:paraId="0CBB7002" w14:textId="4B7FE9F5" w:rsidR="00E01B74" w:rsidRPr="00B8054F" w:rsidRDefault="00E01B74"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 xml:space="preserve">Description </w:t>
            </w:r>
          </w:p>
        </w:tc>
      </w:tr>
      <w:tr w:rsidR="00E01B74" w:rsidRPr="00B8054F" w14:paraId="0D3C61B0" w14:textId="77777777" w:rsidTr="000E6FC0">
        <w:tc>
          <w:tcPr>
            <w:tcW w:w="814" w:type="dxa"/>
          </w:tcPr>
          <w:p w14:paraId="4BBA22CE" w14:textId="2E613599" w:rsidR="00E01B74" w:rsidRPr="00B8054F" w:rsidRDefault="00E01B74"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2023</w:t>
            </w:r>
          </w:p>
        </w:tc>
        <w:tc>
          <w:tcPr>
            <w:tcW w:w="1591" w:type="dxa"/>
          </w:tcPr>
          <w:p w14:paraId="4D1D7FBA" w14:textId="6D4B178B" w:rsidR="00E01B74" w:rsidRPr="00B8054F" w:rsidRDefault="00F02156"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Real-Time Chat Application</w:t>
            </w:r>
          </w:p>
        </w:tc>
        <w:tc>
          <w:tcPr>
            <w:tcW w:w="1814" w:type="dxa"/>
          </w:tcPr>
          <w:p w14:paraId="5B06855E" w14:textId="17C54456" w:rsidR="00E01B74" w:rsidRPr="00B8054F" w:rsidRDefault="00F02156"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 xml:space="preserve">Ms. Archana </w:t>
            </w:r>
            <w:proofErr w:type="spellStart"/>
            <w:r w:rsidRPr="00B8054F">
              <w:rPr>
                <w:rFonts w:ascii="Times New Roman" w:hAnsi="Times New Roman" w:cs="Times New Roman"/>
                <w:sz w:val="28"/>
                <w:szCs w:val="28"/>
                <w:lang w:val="en-US"/>
              </w:rPr>
              <w:t>Nikose</w:t>
            </w:r>
            <w:proofErr w:type="spellEnd"/>
            <w:r w:rsidRPr="00B8054F">
              <w:rPr>
                <w:rFonts w:ascii="Times New Roman" w:hAnsi="Times New Roman" w:cs="Times New Roman"/>
                <w:sz w:val="28"/>
                <w:szCs w:val="28"/>
                <w:lang w:val="en-US"/>
              </w:rPr>
              <w:t xml:space="preserve">, Sakshi Dosani, Shreya Pardhi, Deep </w:t>
            </w:r>
            <w:proofErr w:type="spellStart"/>
            <w:r w:rsidRPr="00B8054F">
              <w:rPr>
                <w:rFonts w:ascii="Times New Roman" w:hAnsi="Times New Roman" w:cs="Times New Roman"/>
                <w:sz w:val="28"/>
                <w:szCs w:val="28"/>
                <w:lang w:val="en-US"/>
              </w:rPr>
              <w:t>Nikode</w:t>
            </w:r>
            <w:proofErr w:type="spellEnd"/>
            <w:r w:rsidRPr="00B8054F">
              <w:rPr>
                <w:rFonts w:ascii="Times New Roman" w:hAnsi="Times New Roman" w:cs="Times New Roman"/>
                <w:sz w:val="28"/>
                <w:szCs w:val="28"/>
                <w:lang w:val="en-US"/>
              </w:rPr>
              <w:t>, Anurag Jais</w:t>
            </w:r>
          </w:p>
        </w:tc>
        <w:tc>
          <w:tcPr>
            <w:tcW w:w="2853" w:type="dxa"/>
            <w:tcBorders>
              <w:bottom w:val="single" w:sz="4" w:space="0" w:color="auto"/>
            </w:tcBorders>
          </w:tcPr>
          <w:p w14:paraId="3ED62482" w14:textId="6F5B1B54" w:rsidR="00E01B74" w:rsidRPr="00B8054F" w:rsidRDefault="00F02156"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shd w:val="clear" w:color="auto" w:fill="FFFFFF"/>
              </w:rPr>
              <w:t xml:space="preserve">International Journal of Scientific Research in Science, Engineering and </w:t>
            </w:r>
            <w:proofErr w:type="gramStart"/>
            <w:r w:rsidRPr="00B8054F">
              <w:rPr>
                <w:rFonts w:ascii="Times New Roman" w:hAnsi="Times New Roman" w:cs="Times New Roman"/>
                <w:sz w:val="28"/>
                <w:szCs w:val="28"/>
                <w:shd w:val="clear" w:color="auto" w:fill="FFFFFF"/>
              </w:rPr>
              <w:t>Technology(</w:t>
            </w:r>
            <w:proofErr w:type="gramEnd"/>
            <w:r w:rsidRPr="00B8054F">
              <w:rPr>
                <w:rFonts w:ascii="Times New Roman" w:hAnsi="Times New Roman" w:cs="Times New Roman"/>
                <w:sz w:val="28"/>
                <w:szCs w:val="28"/>
                <w:shd w:val="clear" w:color="auto" w:fill="FFFFFF"/>
              </w:rPr>
              <w:t>IJSRSET)</w:t>
            </w:r>
          </w:p>
        </w:tc>
        <w:tc>
          <w:tcPr>
            <w:tcW w:w="2846" w:type="dxa"/>
          </w:tcPr>
          <w:p w14:paraId="384369BE" w14:textId="4B910D40" w:rsidR="00E01B74" w:rsidRPr="00B8054F" w:rsidRDefault="00F02156" w:rsidP="00E80E73">
            <w:pPr>
              <w:jc w:val="center"/>
              <w:rPr>
                <w:rFonts w:ascii="Times New Roman" w:hAnsi="Times New Roman" w:cs="Times New Roman"/>
                <w:sz w:val="28"/>
                <w:szCs w:val="28"/>
                <w:lang w:val="en-US"/>
              </w:rPr>
            </w:pPr>
            <w:r w:rsidRPr="00B8054F">
              <w:rPr>
                <w:rFonts w:ascii="Times New Roman" w:hAnsi="Times New Roman" w:cs="Times New Roman"/>
                <w:sz w:val="28"/>
                <w:szCs w:val="28"/>
                <w:lang w:val="en-US"/>
              </w:rPr>
              <w:t xml:space="preserve">Building a real time chat application involves setting up a server that can handle live communication and developing </w:t>
            </w:r>
            <w:proofErr w:type="gramStart"/>
            <w:r w:rsidRPr="00B8054F">
              <w:rPr>
                <w:rFonts w:ascii="Times New Roman" w:hAnsi="Times New Roman" w:cs="Times New Roman"/>
                <w:sz w:val="28"/>
                <w:szCs w:val="28"/>
                <w:lang w:val="en-US"/>
              </w:rPr>
              <w:t>client side</w:t>
            </w:r>
            <w:proofErr w:type="gramEnd"/>
            <w:r w:rsidRPr="00B8054F">
              <w:rPr>
                <w:rFonts w:ascii="Times New Roman" w:hAnsi="Times New Roman" w:cs="Times New Roman"/>
                <w:sz w:val="28"/>
                <w:szCs w:val="28"/>
                <w:lang w:val="en-US"/>
              </w:rPr>
              <w:t xml:space="preserve"> interfaces for users to interact with. The server typically </w:t>
            </w:r>
            <w:proofErr w:type="gramStart"/>
            <w:r w:rsidRPr="00B8054F">
              <w:rPr>
                <w:rFonts w:ascii="Times New Roman" w:hAnsi="Times New Roman" w:cs="Times New Roman"/>
                <w:sz w:val="28"/>
                <w:szCs w:val="28"/>
                <w:lang w:val="en-US"/>
              </w:rPr>
              <w:t>manage</w:t>
            </w:r>
            <w:proofErr w:type="gramEnd"/>
            <w:r w:rsidRPr="00B8054F">
              <w:rPr>
                <w:rFonts w:ascii="Times New Roman" w:hAnsi="Times New Roman" w:cs="Times New Roman"/>
                <w:sz w:val="28"/>
                <w:szCs w:val="28"/>
                <w:lang w:val="en-US"/>
              </w:rPr>
              <w:t xml:space="preserve"> connection message broadcasting and maintain the state of chat.</w:t>
            </w:r>
          </w:p>
        </w:tc>
      </w:tr>
    </w:tbl>
    <w:p w14:paraId="566F95BD" w14:textId="77777777" w:rsidR="00E80E73" w:rsidRDefault="00E80E73" w:rsidP="00E80E73">
      <w:pPr>
        <w:rPr>
          <w:rFonts w:ascii="Mongolian Baiti" w:hAnsi="Mongolian Baiti" w:cs="Mongolian Baiti"/>
          <w:sz w:val="28"/>
          <w:szCs w:val="28"/>
          <w:lang w:val="en-US"/>
        </w:rPr>
      </w:pPr>
    </w:p>
    <w:p w14:paraId="61D48DC5" w14:textId="77777777" w:rsidR="00F02156" w:rsidRDefault="00F02156" w:rsidP="00E80E73">
      <w:pPr>
        <w:rPr>
          <w:rFonts w:ascii="Mongolian Baiti" w:hAnsi="Mongolian Baiti" w:cs="Mongolian Baiti"/>
          <w:sz w:val="28"/>
          <w:szCs w:val="28"/>
          <w:lang w:val="en-US"/>
        </w:rPr>
      </w:pPr>
    </w:p>
    <w:p w14:paraId="3417CE20" w14:textId="77777777" w:rsidR="00F02156" w:rsidRDefault="00F02156" w:rsidP="00E80E73">
      <w:pPr>
        <w:rPr>
          <w:rFonts w:ascii="Mongolian Baiti" w:hAnsi="Mongolian Baiti" w:cs="Mongolian Baiti"/>
          <w:sz w:val="28"/>
          <w:szCs w:val="28"/>
          <w:lang w:val="en-US"/>
        </w:rPr>
      </w:pPr>
    </w:p>
    <w:p w14:paraId="387670CE" w14:textId="77777777" w:rsidR="00F02156" w:rsidRDefault="00F02156" w:rsidP="00E80E73">
      <w:pPr>
        <w:rPr>
          <w:rFonts w:ascii="Mongolian Baiti" w:hAnsi="Mongolian Baiti" w:cs="Mongolian Baiti"/>
          <w:sz w:val="28"/>
          <w:szCs w:val="28"/>
          <w:lang w:val="en-US"/>
        </w:rPr>
      </w:pPr>
    </w:p>
    <w:p w14:paraId="492F72C0" w14:textId="77777777" w:rsidR="00F02156" w:rsidRDefault="00F02156" w:rsidP="00E80E73">
      <w:pPr>
        <w:rPr>
          <w:rFonts w:ascii="Mongolian Baiti" w:hAnsi="Mongolian Baiti" w:cs="Mongolian Baiti"/>
          <w:sz w:val="28"/>
          <w:szCs w:val="28"/>
          <w:lang w:val="en-US"/>
        </w:rPr>
      </w:pPr>
    </w:p>
    <w:p w14:paraId="30B449A2" w14:textId="77777777" w:rsidR="00F02156" w:rsidRDefault="00F02156" w:rsidP="00E80E73">
      <w:pPr>
        <w:rPr>
          <w:rFonts w:ascii="Mongolian Baiti" w:hAnsi="Mongolian Baiti" w:cs="Mongolian Baiti"/>
          <w:sz w:val="28"/>
          <w:szCs w:val="28"/>
          <w:lang w:val="en-US"/>
        </w:rPr>
      </w:pPr>
    </w:p>
    <w:p w14:paraId="48FE8729" w14:textId="77777777" w:rsidR="00F02156" w:rsidRDefault="00F02156" w:rsidP="00E80E73">
      <w:pPr>
        <w:rPr>
          <w:rFonts w:ascii="Mongolian Baiti" w:hAnsi="Mongolian Baiti" w:cs="Mongolian Baiti"/>
          <w:sz w:val="28"/>
          <w:szCs w:val="28"/>
          <w:lang w:val="en-US"/>
        </w:rPr>
      </w:pPr>
    </w:p>
    <w:p w14:paraId="380F22E6" w14:textId="77777777" w:rsidR="00F02156" w:rsidRDefault="00F02156" w:rsidP="00E80E73">
      <w:pPr>
        <w:rPr>
          <w:rFonts w:ascii="Mongolian Baiti" w:hAnsi="Mongolian Baiti" w:cs="Mongolian Baiti"/>
          <w:sz w:val="28"/>
          <w:szCs w:val="28"/>
          <w:lang w:val="en-US"/>
        </w:rPr>
      </w:pPr>
    </w:p>
    <w:p w14:paraId="0B8DFE90" w14:textId="77777777" w:rsidR="00F02156" w:rsidRDefault="00F02156" w:rsidP="00E80E73">
      <w:pPr>
        <w:rPr>
          <w:rFonts w:ascii="Mongolian Baiti" w:hAnsi="Mongolian Baiti" w:cs="Mongolian Baiti"/>
          <w:sz w:val="28"/>
          <w:szCs w:val="28"/>
          <w:lang w:val="en-US"/>
        </w:rPr>
      </w:pPr>
    </w:p>
    <w:p w14:paraId="7567D8D9" w14:textId="77777777" w:rsidR="00F02156" w:rsidRDefault="00F02156" w:rsidP="00E80E73">
      <w:pPr>
        <w:rPr>
          <w:rFonts w:ascii="Mongolian Baiti" w:hAnsi="Mongolian Baiti" w:cs="Mongolian Baiti"/>
          <w:sz w:val="28"/>
          <w:szCs w:val="28"/>
          <w:lang w:val="en-US"/>
        </w:rPr>
      </w:pPr>
    </w:p>
    <w:p w14:paraId="394582D5" w14:textId="77777777" w:rsidR="00F02156" w:rsidRDefault="00F02156" w:rsidP="00E80E73">
      <w:pPr>
        <w:rPr>
          <w:rFonts w:ascii="Mongolian Baiti" w:hAnsi="Mongolian Baiti" w:cs="Mongolian Baiti"/>
          <w:sz w:val="28"/>
          <w:szCs w:val="28"/>
          <w:lang w:val="en-US"/>
        </w:rPr>
      </w:pPr>
    </w:p>
    <w:p w14:paraId="66773543" w14:textId="77777777" w:rsidR="00F02156" w:rsidRDefault="00F02156" w:rsidP="00E80E73">
      <w:pPr>
        <w:rPr>
          <w:rFonts w:ascii="Mongolian Baiti" w:hAnsi="Mongolian Baiti" w:cs="Mongolian Baiti"/>
          <w:sz w:val="28"/>
          <w:szCs w:val="28"/>
          <w:lang w:val="en-US"/>
        </w:rPr>
      </w:pPr>
    </w:p>
    <w:p w14:paraId="4801C321" w14:textId="77777777" w:rsidR="00F02156" w:rsidRDefault="00F02156" w:rsidP="00E80E73">
      <w:pPr>
        <w:rPr>
          <w:rFonts w:ascii="Mongolian Baiti" w:hAnsi="Mongolian Baiti" w:cs="Mongolian Baiti"/>
          <w:sz w:val="28"/>
          <w:szCs w:val="28"/>
          <w:lang w:val="en-US"/>
        </w:rPr>
      </w:pPr>
    </w:p>
    <w:p w14:paraId="0DA7D4C8" w14:textId="77777777" w:rsidR="007A2FEF" w:rsidRPr="00E80E73" w:rsidRDefault="007A2FEF" w:rsidP="00E80E73">
      <w:pPr>
        <w:rPr>
          <w:rFonts w:ascii="Mongolian Baiti" w:hAnsi="Mongolian Baiti" w:cs="Mongolian Baiti"/>
          <w:sz w:val="28"/>
          <w:szCs w:val="28"/>
          <w:lang w:val="en-US"/>
        </w:rPr>
      </w:pPr>
    </w:p>
    <w:p w14:paraId="55086CA2" w14:textId="77777777" w:rsidR="00E80E73" w:rsidRDefault="00E80E73" w:rsidP="002163EB">
      <w:pPr>
        <w:pStyle w:val="NoSpacing"/>
        <w:jc w:val="both"/>
        <w:rPr>
          <w:rFonts w:cstheme="minorHAnsi"/>
          <w:sz w:val="28"/>
          <w:szCs w:val="28"/>
          <w:lang w:val="en-US"/>
        </w:rPr>
      </w:pPr>
    </w:p>
    <w:p w14:paraId="2677201A" w14:textId="74B9EE08" w:rsidR="00D441DD" w:rsidRDefault="002163EB" w:rsidP="00D441DD">
      <w:pPr>
        <w:pStyle w:val="NoSpacing"/>
        <w:jc w:val="both"/>
        <w:rPr>
          <w:rFonts w:ascii="Mongolian Baiti" w:hAnsi="Mongolian Baiti" w:cs="Mongolian Baiti"/>
          <w:sz w:val="44"/>
          <w:szCs w:val="44"/>
          <w:lang w:val="en-US"/>
        </w:rPr>
      </w:pPr>
      <w:r>
        <w:rPr>
          <w:rFonts w:cstheme="minorHAnsi"/>
          <w:sz w:val="28"/>
          <w:szCs w:val="28"/>
          <w:lang w:val="en-US"/>
        </w:rPr>
        <w:lastRenderedPageBreak/>
        <w:t xml:space="preserve">                                  </w:t>
      </w:r>
      <w:r w:rsidR="00916E38">
        <w:rPr>
          <w:rFonts w:ascii="Mongolian Baiti" w:hAnsi="Mongolian Baiti" w:cs="Mongolian Baiti"/>
          <w:sz w:val="44"/>
          <w:szCs w:val="44"/>
          <w:lang w:val="en-US"/>
        </w:rPr>
        <w:t>SYSTEM FEATURES</w:t>
      </w:r>
    </w:p>
    <w:p w14:paraId="035B9884" w14:textId="77777777" w:rsidR="00D441DD" w:rsidRPr="00D441DD" w:rsidRDefault="00D441DD" w:rsidP="00D441DD">
      <w:pPr>
        <w:pStyle w:val="NoSpacing"/>
        <w:jc w:val="both"/>
        <w:rPr>
          <w:rFonts w:ascii="Mongolian Baiti" w:hAnsi="Mongolian Baiti" w:cs="Mongolian Baiti"/>
          <w:sz w:val="44"/>
          <w:szCs w:val="44"/>
          <w:lang w:val="en-US"/>
        </w:rPr>
      </w:pPr>
    </w:p>
    <w:p w14:paraId="6D62823B" w14:textId="7C6CCB23" w:rsidR="00D441DD" w:rsidRPr="00D441DD" w:rsidRDefault="00D441DD" w:rsidP="00D441DD">
      <w:pPr>
        <w:rPr>
          <w:rFonts w:cstheme="minorHAnsi"/>
          <w:sz w:val="28"/>
          <w:szCs w:val="28"/>
          <w:lang w:val="en-US"/>
        </w:rPr>
      </w:pPr>
      <w:r w:rsidRPr="00D441DD">
        <w:rPr>
          <w:rFonts w:cstheme="minorHAnsi"/>
          <w:sz w:val="28"/>
          <w:szCs w:val="28"/>
          <w:lang w:val="en-US"/>
        </w:rPr>
        <w:t xml:space="preserve">1. </w:t>
      </w:r>
      <w:r w:rsidRPr="007A2FEF">
        <w:rPr>
          <w:rFonts w:cstheme="minorHAnsi"/>
          <w:b/>
          <w:bCs/>
          <w:sz w:val="28"/>
          <w:szCs w:val="28"/>
          <w:lang w:val="en-US"/>
        </w:rPr>
        <w:t>User Authentication</w:t>
      </w:r>
      <w:r w:rsidRPr="00D441DD">
        <w:rPr>
          <w:rFonts w:cstheme="minorHAnsi"/>
          <w:sz w:val="28"/>
          <w:szCs w:val="28"/>
          <w:lang w:val="en-US"/>
        </w:rPr>
        <w:t>: Implement user authentication to ensure that only registered users can access the chat application. You can use methods like username/password, OAuth, or biometric authentication depending on your requirements.</w:t>
      </w:r>
    </w:p>
    <w:p w14:paraId="488A4065" w14:textId="4A87BFC6" w:rsidR="00D441DD" w:rsidRPr="00D441DD" w:rsidRDefault="00D441DD" w:rsidP="00D441DD">
      <w:pPr>
        <w:rPr>
          <w:rFonts w:cstheme="minorHAnsi"/>
          <w:sz w:val="28"/>
          <w:szCs w:val="28"/>
          <w:lang w:val="en-US"/>
        </w:rPr>
      </w:pPr>
      <w:r w:rsidRPr="00D441DD">
        <w:rPr>
          <w:rFonts w:cstheme="minorHAnsi"/>
          <w:sz w:val="28"/>
          <w:szCs w:val="28"/>
          <w:lang w:val="en-US"/>
        </w:rPr>
        <w:t xml:space="preserve">2. </w:t>
      </w:r>
      <w:r w:rsidRPr="007A2FEF">
        <w:rPr>
          <w:rFonts w:cstheme="minorHAnsi"/>
          <w:b/>
          <w:bCs/>
          <w:sz w:val="28"/>
          <w:szCs w:val="28"/>
          <w:lang w:val="en-US"/>
        </w:rPr>
        <w:t>Real-time Messaging</w:t>
      </w:r>
      <w:r w:rsidRPr="00D441DD">
        <w:rPr>
          <w:rFonts w:cstheme="minorHAnsi"/>
          <w:sz w:val="28"/>
          <w:szCs w:val="28"/>
          <w:lang w:val="en-US"/>
        </w:rPr>
        <w:t>: Utilize Socket.IO for real-time messaging capabilities. This includes sending and receiving messages instantly between users connected to the application.</w:t>
      </w:r>
    </w:p>
    <w:p w14:paraId="6254B582" w14:textId="450F89D6" w:rsidR="00D441DD" w:rsidRPr="00D441DD" w:rsidRDefault="00D441DD" w:rsidP="00D441DD">
      <w:pPr>
        <w:rPr>
          <w:rFonts w:cstheme="minorHAnsi"/>
          <w:sz w:val="28"/>
          <w:szCs w:val="28"/>
          <w:lang w:val="en-US"/>
        </w:rPr>
      </w:pPr>
      <w:r w:rsidRPr="00D441DD">
        <w:rPr>
          <w:rFonts w:cstheme="minorHAnsi"/>
          <w:sz w:val="28"/>
          <w:szCs w:val="28"/>
          <w:lang w:val="en-US"/>
        </w:rPr>
        <w:t xml:space="preserve">3. </w:t>
      </w:r>
      <w:r w:rsidRPr="007A2FEF">
        <w:rPr>
          <w:rFonts w:cstheme="minorHAnsi"/>
          <w:b/>
          <w:bCs/>
          <w:sz w:val="28"/>
          <w:szCs w:val="28"/>
          <w:lang w:val="en-US"/>
        </w:rPr>
        <w:t>Online Presence Indication</w:t>
      </w:r>
      <w:r w:rsidRPr="00D441DD">
        <w:rPr>
          <w:rFonts w:cstheme="minorHAnsi"/>
          <w:sz w:val="28"/>
          <w:szCs w:val="28"/>
          <w:lang w:val="en-US"/>
        </w:rPr>
        <w:t>: Displaying the online status of users is crucial for a chat application. Implement features that show when a user is online, offline, or idle.</w:t>
      </w:r>
    </w:p>
    <w:p w14:paraId="0BC8D944" w14:textId="136AB458" w:rsidR="00D441DD" w:rsidRPr="00D441DD" w:rsidRDefault="00D441DD" w:rsidP="00D441DD">
      <w:pPr>
        <w:rPr>
          <w:rFonts w:cstheme="minorHAnsi"/>
          <w:sz w:val="28"/>
          <w:szCs w:val="28"/>
          <w:lang w:val="en-US"/>
        </w:rPr>
      </w:pPr>
      <w:r w:rsidRPr="00D441DD">
        <w:rPr>
          <w:rFonts w:cstheme="minorHAnsi"/>
          <w:sz w:val="28"/>
          <w:szCs w:val="28"/>
          <w:lang w:val="en-US"/>
        </w:rPr>
        <w:t xml:space="preserve">4. </w:t>
      </w:r>
      <w:r w:rsidRPr="007A2FEF">
        <w:rPr>
          <w:rFonts w:cstheme="minorHAnsi"/>
          <w:b/>
          <w:bCs/>
          <w:sz w:val="28"/>
          <w:szCs w:val="28"/>
          <w:lang w:val="en-US"/>
        </w:rPr>
        <w:t>Group Chat</w:t>
      </w:r>
      <w:r w:rsidRPr="00D441DD">
        <w:rPr>
          <w:rFonts w:cstheme="minorHAnsi"/>
          <w:sz w:val="28"/>
          <w:szCs w:val="28"/>
          <w:lang w:val="en-US"/>
        </w:rPr>
        <w:t>: Allow users to create or join group chats where multiple participants can communicate simultaneously. Implement features for creating, managing, and leaving group chats.</w:t>
      </w:r>
    </w:p>
    <w:p w14:paraId="3343B309" w14:textId="1C1CF583" w:rsidR="00D441DD" w:rsidRPr="00D441DD" w:rsidRDefault="00D441DD" w:rsidP="00D441DD">
      <w:pPr>
        <w:rPr>
          <w:rFonts w:cstheme="minorHAnsi"/>
          <w:sz w:val="28"/>
          <w:szCs w:val="28"/>
          <w:lang w:val="en-US"/>
        </w:rPr>
      </w:pPr>
      <w:r w:rsidRPr="00D441DD">
        <w:rPr>
          <w:rFonts w:cstheme="minorHAnsi"/>
          <w:sz w:val="28"/>
          <w:szCs w:val="28"/>
          <w:lang w:val="en-US"/>
        </w:rPr>
        <w:t xml:space="preserve">5. </w:t>
      </w:r>
      <w:r w:rsidRPr="007A2FEF">
        <w:rPr>
          <w:rFonts w:cstheme="minorHAnsi"/>
          <w:b/>
          <w:bCs/>
          <w:sz w:val="28"/>
          <w:szCs w:val="28"/>
          <w:lang w:val="en-US"/>
        </w:rPr>
        <w:t>Private Messaging</w:t>
      </w:r>
      <w:r w:rsidRPr="00D441DD">
        <w:rPr>
          <w:rFonts w:cstheme="minorHAnsi"/>
          <w:sz w:val="28"/>
          <w:szCs w:val="28"/>
          <w:lang w:val="en-US"/>
        </w:rPr>
        <w:t>: Enable users to initiate private conversations with each other. Implement features for sending private messages and managing private chat sessions.</w:t>
      </w:r>
    </w:p>
    <w:p w14:paraId="2CEABF4B" w14:textId="39E64A44" w:rsidR="00D441DD" w:rsidRDefault="00D441DD" w:rsidP="00D441DD">
      <w:pPr>
        <w:rPr>
          <w:rFonts w:cstheme="minorHAnsi"/>
          <w:sz w:val="28"/>
          <w:szCs w:val="28"/>
          <w:lang w:val="en-US"/>
        </w:rPr>
      </w:pPr>
      <w:r w:rsidRPr="00D441DD">
        <w:rPr>
          <w:rFonts w:cstheme="minorHAnsi"/>
          <w:sz w:val="28"/>
          <w:szCs w:val="28"/>
          <w:lang w:val="en-US"/>
        </w:rPr>
        <w:t xml:space="preserve">6. </w:t>
      </w:r>
      <w:r w:rsidRPr="007A2FEF">
        <w:rPr>
          <w:rFonts w:cstheme="minorHAnsi"/>
          <w:b/>
          <w:bCs/>
          <w:sz w:val="28"/>
          <w:szCs w:val="28"/>
          <w:lang w:val="en-US"/>
        </w:rPr>
        <w:t>Message History</w:t>
      </w:r>
      <w:r w:rsidRPr="00D441DD">
        <w:rPr>
          <w:rFonts w:cstheme="minorHAnsi"/>
          <w:sz w:val="28"/>
          <w:szCs w:val="28"/>
          <w:lang w:val="en-US"/>
        </w:rPr>
        <w:t>: Store chat messages in a database to maintain message history. Users should be able to view past messages when they join a chat room or reopen a conversation.</w:t>
      </w:r>
    </w:p>
    <w:p w14:paraId="275B02FF" w14:textId="46E727B2" w:rsidR="00D441DD" w:rsidRPr="00D441DD" w:rsidRDefault="00D441DD" w:rsidP="00D441DD">
      <w:pPr>
        <w:rPr>
          <w:rFonts w:cstheme="minorHAnsi"/>
          <w:sz w:val="28"/>
          <w:szCs w:val="28"/>
          <w:lang w:val="en-US"/>
        </w:rPr>
      </w:pPr>
      <w:r w:rsidRPr="00D441DD">
        <w:rPr>
          <w:rFonts w:cstheme="minorHAnsi"/>
          <w:sz w:val="28"/>
          <w:szCs w:val="28"/>
          <w:lang w:val="en-US"/>
        </w:rPr>
        <w:t xml:space="preserve">7. </w:t>
      </w:r>
      <w:r w:rsidRPr="007A2FEF">
        <w:rPr>
          <w:rFonts w:cstheme="minorHAnsi"/>
          <w:b/>
          <w:bCs/>
          <w:sz w:val="28"/>
          <w:szCs w:val="28"/>
          <w:lang w:val="en-US"/>
        </w:rPr>
        <w:t>Typing Indicators</w:t>
      </w:r>
      <w:r w:rsidRPr="00D441DD">
        <w:rPr>
          <w:rFonts w:cstheme="minorHAnsi"/>
          <w:sz w:val="28"/>
          <w:szCs w:val="28"/>
          <w:lang w:val="en-US"/>
        </w:rPr>
        <w:t>: Implement typing indicators to show when a user is typing a message. This helps to improve the user experience by indicating that someone is actively engaged in the conversation.</w:t>
      </w:r>
    </w:p>
    <w:p w14:paraId="2428D0F2" w14:textId="28DBC39D" w:rsidR="00D441DD" w:rsidRPr="00D441DD" w:rsidRDefault="00D441DD" w:rsidP="00D441DD">
      <w:pPr>
        <w:rPr>
          <w:rFonts w:cstheme="minorHAnsi"/>
          <w:sz w:val="28"/>
          <w:szCs w:val="28"/>
          <w:lang w:val="en-US"/>
        </w:rPr>
      </w:pPr>
      <w:r w:rsidRPr="00D441DD">
        <w:rPr>
          <w:rFonts w:cstheme="minorHAnsi"/>
          <w:sz w:val="28"/>
          <w:szCs w:val="28"/>
          <w:lang w:val="en-US"/>
        </w:rPr>
        <w:t xml:space="preserve">8. </w:t>
      </w:r>
      <w:r w:rsidRPr="007A2FEF">
        <w:rPr>
          <w:rFonts w:cstheme="minorHAnsi"/>
          <w:b/>
          <w:bCs/>
          <w:sz w:val="28"/>
          <w:szCs w:val="28"/>
          <w:lang w:val="en-US"/>
        </w:rPr>
        <w:t>Read Receipts</w:t>
      </w:r>
      <w:r w:rsidRPr="00D441DD">
        <w:rPr>
          <w:rFonts w:cstheme="minorHAnsi"/>
          <w:sz w:val="28"/>
          <w:szCs w:val="28"/>
          <w:lang w:val="en-US"/>
        </w:rPr>
        <w:t>: Provide read receipts to indicate when a message has been delivered and read by the recipient. This enhances communication by confirming that messages have been received and viewed.</w:t>
      </w:r>
    </w:p>
    <w:p w14:paraId="436342B3" w14:textId="77777777" w:rsidR="007A2FEF" w:rsidRDefault="007A2FEF" w:rsidP="00D441DD">
      <w:pPr>
        <w:rPr>
          <w:rFonts w:cstheme="minorHAnsi"/>
          <w:sz w:val="28"/>
          <w:szCs w:val="28"/>
          <w:lang w:val="en-US"/>
        </w:rPr>
      </w:pPr>
    </w:p>
    <w:p w14:paraId="494FD543" w14:textId="77777777" w:rsidR="007A2FEF" w:rsidRDefault="007A2FEF" w:rsidP="00D441DD">
      <w:pPr>
        <w:rPr>
          <w:rFonts w:cstheme="minorHAnsi"/>
          <w:sz w:val="28"/>
          <w:szCs w:val="28"/>
          <w:lang w:val="en-US"/>
        </w:rPr>
      </w:pPr>
    </w:p>
    <w:p w14:paraId="0BD66887" w14:textId="52029D0D" w:rsidR="00D441DD" w:rsidRPr="00D441DD" w:rsidRDefault="00D441DD" w:rsidP="00D441DD">
      <w:pPr>
        <w:rPr>
          <w:rFonts w:cstheme="minorHAnsi"/>
          <w:sz w:val="28"/>
          <w:szCs w:val="28"/>
          <w:lang w:val="en-US"/>
        </w:rPr>
      </w:pPr>
      <w:r w:rsidRPr="00D441DD">
        <w:rPr>
          <w:rFonts w:cstheme="minorHAnsi"/>
          <w:sz w:val="28"/>
          <w:szCs w:val="28"/>
          <w:lang w:val="en-US"/>
        </w:rPr>
        <w:lastRenderedPageBreak/>
        <w:t xml:space="preserve">9. </w:t>
      </w:r>
      <w:r w:rsidRPr="007A2FEF">
        <w:rPr>
          <w:rFonts w:cstheme="minorHAnsi"/>
          <w:b/>
          <w:bCs/>
          <w:sz w:val="28"/>
          <w:szCs w:val="28"/>
          <w:lang w:val="en-US"/>
        </w:rPr>
        <w:t>Notifications</w:t>
      </w:r>
      <w:r w:rsidRPr="00D441DD">
        <w:rPr>
          <w:rFonts w:cstheme="minorHAnsi"/>
          <w:sz w:val="28"/>
          <w:szCs w:val="28"/>
          <w:lang w:val="en-US"/>
        </w:rPr>
        <w:t>: Implement push notifications to alert users of new messages or activities in the chat app, even when they are not actively using it. This can be achieved using technologies like Firebase Cloud Messaging (FCM) or Apple Push Notification Service (APNs).</w:t>
      </w:r>
    </w:p>
    <w:p w14:paraId="3DA2BB19" w14:textId="7A9AC808" w:rsidR="00D441DD" w:rsidRDefault="00D441DD" w:rsidP="00D441DD">
      <w:pPr>
        <w:rPr>
          <w:rFonts w:cstheme="minorHAnsi"/>
          <w:sz w:val="28"/>
          <w:szCs w:val="28"/>
          <w:lang w:val="en-US"/>
        </w:rPr>
      </w:pPr>
      <w:r w:rsidRPr="00D441DD">
        <w:rPr>
          <w:rFonts w:cstheme="minorHAnsi"/>
          <w:sz w:val="28"/>
          <w:szCs w:val="28"/>
          <w:lang w:val="en-US"/>
        </w:rPr>
        <w:t xml:space="preserve">10. </w:t>
      </w:r>
      <w:r w:rsidRPr="007A2FEF">
        <w:rPr>
          <w:rFonts w:cstheme="minorHAnsi"/>
          <w:b/>
          <w:bCs/>
          <w:sz w:val="28"/>
          <w:szCs w:val="28"/>
          <w:lang w:val="en-US"/>
        </w:rPr>
        <w:t>Emojis and Multimedia Support</w:t>
      </w:r>
      <w:r w:rsidRPr="00D441DD">
        <w:rPr>
          <w:rFonts w:cstheme="minorHAnsi"/>
          <w:sz w:val="28"/>
          <w:szCs w:val="28"/>
          <w:lang w:val="en-US"/>
        </w:rPr>
        <w:t>: Allow users to express themselves using emojis, stickers. Implement features for sending, receiving, and displaying multimedia content in chat messages.</w:t>
      </w:r>
    </w:p>
    <w:p w14:paraId="0E9BF01C" w14:textId="526D13F0" w:rsidR="00D441DD" w:rsidRPr="00D441DD" w:rsidRDefault="00D441DD" w:rsidP="00D441DD">
      <w:pPr>
        <w:rPr>
          <w:rFonts w:cstheme="minorHAnsi"/>
          <w:sz w:val="28"/>
          <w:szCs w:val="28"/>
          <w:lang w:val="en-US"/>
        </w:rPr>
      </w:pPr>
      <w:r w:rsidRPr="00D441DD">
        <w:rPr>
          <w:rFonts w:cstheme="minorHAnsi"/>
          <w:sz w:val="28"/>
          <w:szCs w:val="28"/>
          <w:lang w:val="en-US"/>
        </w:rPr>
        <w:t xml:space="preserve">11. </w:t>
      </w:r>
      <w:r w:rsidRPr="007A2FEF">
        <w:rPr>
          <w:rFonts w:cstheme="minorHAnsi"/>
          <w:b/>
          <w:bCs/>
          <w:sz w:val="28"/>
          <w:szCs w:val="28"/>
          <w:lang w:val="en-US"/>
        </w:rPr>
        <w:t>Message Encryption</w:t>
      </w:r>
      <w:r w:rsidRPr="00D441DD">
        <w:rPr>
          <w:rFonts w:cstheme="minorHAnsi"/>
          <w:sz w:val="28"/>
          <w:szCs w:val="28"/>
          <w:lang w:val="en-US"/>
        </w:rPr>
        <w:t>: Ensure the security of messages transmitted over the network by implementing end-to-end encryption. This prevents unauthorized access to sensitive information and protects user privacy.</w:t>
      </w:r>
    </w:p>
    <w:p w14:paraId="1ABE14CA" w14:textId="1E415BED" w:rsidR="00D441DD" w:rsidRPr="00D441DD" w:rsidRDefault="00D441DD" w:rsidP="00D441DD">
      <w:pPr>
        <w:rPr>
          <w:rFonts w:cstheme="minorHAnsi"/>
          <w:sz w:val="28"/>
          <w:szCs w:val="28"/>
          <w:lang w:val="en-US"/>
        </w:rPr>
      </w:pPr>
      <w:r w:rsidRPr="00D441DD">
        <w:rPr>
          <w:rFonts w:cstheme="minorHAnsi"/>
          <w:sz w:val="28"/>
          <w:szCs w:val="28"/>
          <w:lang w:val="en-US"/>
        </w:rPr>
        <w:t xml:space="preserve">12. </w:t>
      </w:r>
      <w:r w:rsidRPr="007A2FEF">
        <w:rPr>
          <w:rFonts w:cstheme="minorHAnsi"/>
          <w:b/>
          <w:bCs/>
          <w:sz w:val="28"/>
          <w:szCs w:val="28"/>
          <w:lang w:val="en-US"/>
        </w:rPr>
        <w:t>User Profile Management</w:t>
      </w:r>
      <w:r w:rsidRPr="00D441DD">
        <w:rPr>
          <w:rFonts w:cstheme="minorHAnsi"/>
          <w:sz w:val="28"/>
          <w:szCs w:val="28"/>
          <w:lang w:val="en-US"/>
        </w:rPr>
        <w:t>: Enable users to manage their profiles, including updating their display name, profile picture, status message, and other relevant information.</w:t>
      </w:r>
    </w:p>
    <w:p w14:paraId="1D6FF502" w14:textId="35A4F689" w:rsidR="00D441DD" w:rsidRPr="00D441DD" w:rsidRDefault="00D441DD" w:rsidP="00D441DD">
      <w:pPr>
        <w:rPr>
          <w:rFonts w:cstheme="minorHAnsi"/>
          <w:sz w:val="28"/>
          <w:szCs w:val="28"/>
          <w:lang w:val="en-US"/>
        </w:rPr>
      </w:pPr>
      <w:r w:rsidRPr="00D441DD">
        <w:rPr>
          <w:rFonts w:cstheme="minorHAnsi"/>
          <w:sz w:val="28"/>
          <w:szCs w:val="28"/>
          <w:lang w:val="en-US"/>
        </w:rPr>
        <w:t xml:space="preserve">13. </w:t>
      </w:r>
      <w:r w:rsidRPr="007A2FEF">
        <w:rPr>
          <w:rFonts w:cstheme="minorHAnsi"/>
          <w:b/>
          <w:bCs/>
          <w:sz w:val="28"/>
          <w:szCs w:val="28"/>
          <w:lang w:val="en-US"/>
        </w:rPr>
        <w:t>Blocking and Reporting</w:t>
      </w:r>
      <w:r w:rsidRPr="00D441DD">
        <w:rPr>
          <w:rFonts w:cstheme="minorHAnsi"/>
          <w:sz w:val="28"/>
          <w:szCs w:val="28"/>
          <w:lang w:val="en-US"/>
        </w:rPr>
        <w:t>: Implement features for users to block or report other users in case of harassment or inappropriate behavior. Provide mechanisms for handling reports and enforcing community guidelines.</w:t>
      </w:r>
    </w:p>
    <w:p w14:paraId="6C1D3EFE" w14:textId="5345C14C" w:rsidR="00D441DD" w:rsidRPr="00D441DD" w:rsidRDefault="00D441DD" w:rsidP="00D441DD">
      <w:pPr>
        <w:rPr>
          <w:rFonts w:cstheme="minorHAnsi"/>
          <w:sz w:val="28"/>
          <w:szCs w:val="28"/>
          <w:lang w:val="en-US"/>
        </w:rPr>
      </w:pPr>
      <w:r w:rsidRPr="00D441DD">
        <w:rPr>
          <w:rFonts w:cstheme="minorHAnsi"/>
          <w:sz w:val="28"/>
          <w:szCs w:val="28"/>
          <w:lang w:val="en-US"/>
        </w:rPr>
        <w:t xml:space="preserve">14. </w:t>
      </w:r>
      <w:r w:rsidRPr="007A2FEF">
        <w:rPr>
          <w:rFonts w:cstheme="minorHAnsi"/>
          <w:b/>
          <w:bCs/>
          <w:sz w:val="28"/>
          <w:szCs w:val="28"/>
          <w:lang w:val="en-US"/>
        </w:rPr>
        <w:t>Cross-platform Compatibility</w:t>
      </w:r>
      <w:r w:rsidRPr="00D441DD">
        <w:rPr>
          <w:rFonts w:cstheme="minorHAnsi"/>
          <w:sz w:val="28"/>
          <w:szCs w:val="28"/>
          <w:lang w:val="en-US"/>
        </w:rPr>
        <w:t>: Develop the chat application to be compatible with various platforms and devices, including web browsers, mobile devices (iOS and Android), and desktop applications.</w:t>
      </w:r>
    </w:p>
    <w:p w14:paraId="3906834B" w14:textId="7B7E4280" w:rsidR="00D441DD" w:rsidRPr="00D441DD" w:rsidRDefault="00D441DD" w:rsidP="00D441DD">
      <w:pPr>
        <w:rPr>
          <w:rFonts w:cstheme="minorHAnsi"/>
          <w:sz w:val="28"/>
          <w:szCs w:val="28"/>
          <w:lang w:val="en-US"/>
        </w:rPr>
      </w:pPr>
      <w:r w:rsidRPr="00D441DD">
        <w:rPr>
          <w:rFonts w:cstheme="minorHAnsi"/>
          <w:sz w:val="28"/>
          <w:szCs w:val="28"/>
          <w:lang w:val="en-US"/>
        </w:rPr>
        <w:t xml:space="preserve">15. </w:t>
      </w:r>
      <w:r w:rsidRPr="007A2FEF">
        <w:rPr>
          <w:rFonts w:cstheme="minorHAnsi"/>
          <w:b/>
          <w:bCs/>
          <w:sz w:val="28"/>
          <w:szCs w:val="28"/>
          <w:lang w:val="en-US"/>
        </w:rPr>
        <w:t>Scalability and Performance</w:t>
      </w:r>
      <w:r w:rsidRPr="00D441DD">
        <w:rPr>
          <w:rFonts w:cstheme="minorHAnsi"/>
          <w:sz w:val="28"/>
          <w:szCs w:val="28"/>
          <w:lang w:val="en-US"/>
        </w:rPr>
        <w:t>: Design the system architecture to be scalable and capable of handling a large number of concurrent users. Optimize performance to minimize latency and ensure a smooth user experience even under heavy load.</w:t>
      </w:r>
    </w:p>
    <w:p w14:paraId="49E7B92D" w14:textId="77777777" w:rsidR="00D441DD" w:rsidRPr="00D441DD" w:rsidRDefault="00D441DD" w:rsidP="00D441DD">
      <w:pPr>
        <w:jc w:val="center"/>
        <w:rPr>
          <w:rFonts w:cstheme="minorHAnsi"/>
          <w:sz w:val="28"/>
          <w:szCs w:val="28"/>
          <w:lang w:val="en-US"/>
        </w:rPr>
      </w:pPr>
    </w:p>
    <w:p w14:paraId="30C2F587" w14:textId="77777777" w:rsidR="00D441DD" w:rsidRDefault="00D441DD" w:rsidP="00D441DD">
      <w:pPr>
        <w:jc w:val="center"/>
        <w:rPr>
          <w:rFonts w:cstheme="minorHAnsi"/>
          <w:sz w:val="28"/>
          <w:szCs w:val="28"/>
          <w:lang w:val="en-US"/>
        </w:rPr>
      </w:pPr>
    </w:p>
    <w:p w14:paraId="5EBA37D4" w14:textId="77777777" w:rsidR="00D441DD" w:rsidRDefault="00D441DD" w:rsidP="00D441DD">
      <w:pPr>
        <w:jc w:val="center"/>
        <w:rPr>
          <w:rFonts w:cstheme="minorHAnsi"/>
          <w:sz w:val="28"/>
          <w:szCs w:val="28"/>
          <w:lang w:val="en-US"/>
        </w:rPr>
      </w:pPr>
    </w:p>
    <w:p w14:paraId="001F9BC8" w14:textId="77777777" w:rsidR="00D441DD" w:rsidRDefault="00D441DD" w:rsidP="00D441DD">
      <w:pPr>
        <w:jc w:val="center"/>
        <w:rPr>
          <w:rFonts w:cstheme="minorHAnsi"/>
          <w:sz w:val="28"/>
          <w:szCs w:val="28"/>
          <w:lang w:val="en-US"/>
        </w:rPr>
      </w:pPr>
    </w:p>
    <w:p w14:paraId="6B6E910E" w14:textId="77777777" w:rsidR="007A2FEF" w:rsidRDefault="007A2FEF" w:rsidP="00D441DD">
      <w:pPr>
        <w:jc w:val="center"/>
        <w:rPr>
          <w:rFonts w:cstheme="minorHAnsi"/>
          <w:sz w:val="28"/>
          <w:szCs w:val="28"/>
          <w:lang w:val="en-US"/>
        </w:rPr>
      </w:pPr>
    </w:p>
    <w:p w14:paraId="4384E360" w14:textId="77777777" w:rsidR="007A2FEF" w:rsidRDefault="007A2FEF" w:rsidP="00D441DD">
      <w:pPr>
        <w:jc w:val="center"/>
        <w:rPr>
          <w:rFonts w:cstheme="minorHAnsi"/>
          <w:sz w:val="28"/>
          <w:szCs w:val="28"/>
          <w:lang w:val="en-US"/>
        </w:rPr>
      </w:pPr>
    </w:p>
    <w:p w14:paraId="0809969C" w14:textId="2E5E4196" w:rsidR="00AF080F" w:rsidRDefault="00AF080F" w:rsidP="00E6739D">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SYSTEM REQUIREMENT</w:t>
      </w:r>
      <w:r w:rsidR="00466363">
        <w:rPr>
          <w:rFonts w:ascii="Mongolian Baiti" w:hAnsi="Mongolian Baiti" w:cs="Mongolian Baiti"/>
          <w:sz w:val="44"/>
          <w:szCs w:val="44"/>
          <w:lang w:val="en-US"/>
        </w:rPr>
        <w:t>S</w:t>
      </w:r>
    </w:p>
    <w:p w14:paraId="72E3930B" w14:textId="77777777" w:rsidR="00AF080F" w:rsidRDefault="00AF080F" w:rsidP="00AF080F">
      <w:pPr>
        <w:jc w:val="center"/>
        <w:rPr>
          <w:rFonts w:ascii="Mongolian Baiti" w:hAnsi="Mongolian Baiti" w:cs="Mongolian Baiti"/>
          <w:sz w:val="44"/>
          <w:szCs w:val="44"/>
          <w:lang w:val="en-US"/>
        </w:rPr>
      </w:pPr>
    </w:p>
    <w:p w14:paraId="1F8D0BED" w14:textId="77777777" w:rsidR="00AF080F" w:rsidRPr="00854431" w:rsidRDefault="00AF080F" w:rsidP="005A4822">
      <w:pPr>
        <w:rPr>
          <w:rFonts w:cstheme="minorHAnsi"/>
          <w:b/>
          <w:bCs/>
          <w:sz w:val="32"/>
          <w:szCs w:val="32"/>
          <w:lang w:val="en-US"/>
        </w:rPr>
      </w:pPr>
      <w:r w:rsidRPr="00854431">
        <w:rPr>
          <w:rFonts w:cstheme="minorHAnsi"/>
          <w:b/>
          <w:bCs/>
          <w:sz w:val="32"/>
          <w:szCs w:val="32"/>
          <w:lang w:val="en-US"/>
        </w:rPr>
        <w:t>HARDWARE REQUIREMENT</w:t>
      </w:r>
      <w:r w:rsidR="00466363" w:rsidRPr="00854431">
        <w:rPr>
          <w:rFonts w:cstheme="minorHAnsi"/>
          <w:b/>
          <w:bCs/>
          <w:sz w:val="32"/>
          <w:szCs w:val="32"/>
          <w:lang w:val="en-US"/>
        </w:rPr>
        <w:t>S</w:t>
      </w:r>
    </w:p>
    <w:p w14:paraId="4AFA8353" w14:textId="77777777" w:rsidR="00E6739D" w:rsidRPr="00F02156" w:rsidRDefault="00E6739D" w:rsidP="00F02156">
      <w:pPr>
        <w:pStyle w:val="ListParagraph"/>
        <w:numPr>
          <w:ilvl w:val="0"/>
          <w:numId w:val="46"/>
        </w:numPr>
        <w:rPr>
          <w:sz w:val="28"/>
          <w:szCs w:val="24"/>
        </w:rPr>
      </w:pPr>
      <w:proofErr w:type="gramStart"/>
      <w:r w:rsidRPr="00F02156">
        <w:rPr>
          <w:sz w:val="28"/>
          <w:szCs w:val="24"/>
        </w:rPr>
        <w:t>Processor :</w:t>
      </w:r>
      <w:proofErr w:type="gramEnd"/>
      <w:r w:rsidRPr="00F02156">
        <w:rPr>
          <w:sz w:val="28"/>
          <w:szCs w:val="24"/>
        </w:rPr>
        <w:t xml:space="preserve"> Dual-core (2.5 GHz).</w:t>
      </w:r>
    </w:p>
    <w:p w14:paraId="528C1477" w14:textId="77777777" w:rsidR="00E6739D" w:rsidRPr="00F02156" w:rsidRDefault="00E6739D" w:rsidP="00F02156">
      <w:pPr>
        <w:pStyle w:val="ListParagraph"/>
        <w:numPr>
          <w:ilvl w:val="0"/>
          <w:numId w:val="46"/>
        </w:numPr>
        <w:rPr>
          <w:sz w:val="28"/>
          <w:szCs w:val="24"/>
        </w:rPr>
      </w:pPr>
      <w:proofErr w:type="gramStart"/>
      <w:r w:rsidRPr="00F02156">
        <w:rPr>
          <w:sz w:val="28"/>
          <w:szCs w:val="24"/>
        </w:rPr>
        <w:t>RAM :</w:t>
      </w:r>
      <w:proofErr w:type="gramEnd"/>
      <w:r w:rsidRPr="00F02156">
        <w:rPr>
          <w:sz w:val="28"/>
          <w:szCs w:val="24"/>
        </w:rPr>
        <w:t xml:space="preserve"> Minimum 4GB (8GB or more recommended).</w:t>
      </w:r>
    </w:p>
    <w:p w14:paraId="7764B1E4" w14:textId="77777777" w:rsidR="00E6739D" w:rsidRPr="00F02156" w:rsidRDefault="00E6739D" w:rsidP="00F02156">
      <w:pPr>
        <w:pStyle w:val="ListParagraph"/>
        <w:numPr>
          <w:ilvl w:val="0"/>
          <w:numId w:val="46"/>
        </w:numPr>
        <w:rPr>
          <w:sz w:val="28"/>
          <w:szCs w:val="24"/>
        </w:rPr>
      </w:pPr>
      <w:r w:rsidRPr="00F02156">
        <w:rPr>
          <w:sz w:val="28"/>
          <w:szCs w:val="24"/>
        </w:rPr>
        <w:t xml:space="preserve"> </w:t>
      </w:r>
      <w:proofErr w:type="gramStart"/>
      <w:r w:rsidRPr="00F02156">
        <w:rPr>
          <w:sz w:val="28"/>
          <w:szCs w:val="24"/>
        </w:rPr>
        <w:t>Storage :</w:t>
      </w:r>
      <w:proofErr w:type="gramEnd"/>
      <w:r w:rsidRPr="00F02156">
        <w:rPr>
          <w:sz w:val="28"/>
          <w:szCs w:val="24"/>
        </w:rPr>
        <w:t xml:space="preserve"> Minimum 1GB free space.</w:t>
      </w:r>
    </w:p>
    <w:p w14:paraId="547BAAC3" w14:textId="44B19B6E" w:rsidR="00AF080F" w:rsidRPr="00E6739D" w:rsidRDefault="00E6739D" w:rsidP="00F02156">
      <w:pPr>
        <w:pStyle w:val="ListParagraph"/>
        <w:numPr>
          <w:ilvl w:val="0"/>
          <w:numId w:val="46"/>
        </w:numPr>
        <w:rPr>
          <w:sz w:val="24"/>
          <w:szCs w:val="22"/>
        </w:rPr>
      </w:pPr>
      <w:r w:rsidRPr="00F02156">
        <w:rPr>
          <w:sz w:val="28"/>
          <w:szCs w:val="24"/>
        </w:rPr>
        <w:t xml:space="preserve"> </w:t>
      </w:r>
      <w:proofErr w:type="gramStart"/>
      <w:r w:rsidRPr="00F02156">
        <w:rPr>
          <w:sz w:val="28"/>
          <w:szCs w:val="24"/>
        </w:rPr>
        <w:t>Network :</w:t>
      </w:r>
      <w:proofErr w:type="gramEnd"/>
      <w:r w:rsidRPr="00F02156">
        <w:rPr>
          <w:sz w:val="28"/>
          <w:szCs w:val="24"/>
        </w:rPr>
        <w:t xml:space="preserve"> Stable internet connection</w:t>
      </w:r>
      <w:r w:rsidRPr="00E6739D">
        <w:rPr>
          <w:sz w:val="24"/>
          <w:szCs w:val="22"/>
        </w:rPr>
        <w:t>.</w:t>
      </w:r>
      <w:r w:rsidRPr="00E6739D">
        <w:rPr>
          <w:sz w:val="24"/>
          <w:szCs w:val="22"/>
        </w:rPr>
        <w:cr/>
      </w:r>
    </w:p>
    <w:p w14:paraId="2752CEB0" w14:textId="77777777" w:rsidR="00AF080F" w:rsidRPr="00854431" w:rsidRDefault="00AF080F" w:rsidP="005A4822">
      <w:pPr>
        <w:rPr>
          <w:rFonts w:cstheme="minorHAnsi"/>
          <w:b/>
          <w:bCs/>
          <w:sz w:val="32"/>
          <w:szCs w:val="32"/>
          <w:lang w:val="en-US"/>
        </w:rPr>
      </w:pPr>
      <w:r w:rsidRPr="00854431">
        <w:rPr>
          <w:rFonts w:cstheme="minorHAnsi"/>
          <w:b/>
          <w:bCs/>
          <w:sz w:val="32"/>
          <w:szCs w:val="32"/>
          <w:lang w:val="en-US"/>
        </w:rPr>
        <w:t>SOFTWARE REQUIREMENT</w:t>
      </w:r>
      <w:r w:rsidR="00466363" w:rsidRPr="00854431">
        <w:rPr>
          <w:rFonts w:cstheme="minorHAnsi"/>
          <w:b/>
          <w:bCs/>
          <w:sz w:val="32"/>
          <w:szCs w:val="32"/>
          <w:lang w:val="en-US"/>
        </w:rPr>
        <w:t>S</w:t>
      </w:r>
    </w:p>
    <w:p w14:paraId="2F4D3857" w14:textId="77777777" w:rsidR="00292E5E" w:rsidRDefault="00E6739D" w:rsidP="00292E5E">
      <w:pPr>
        <w:pStyle w:val="ListParagraph"/>
        <w:numPr>
          <w:ilvl w:val="0"/>
          <w:numId w:val="52"/>
        </w:numPr>
        <w:jc w:val="both"/>
        <w:rPr>
          <w:rFonts w:cstheme="minorHAnsi"/>
          <w:sz w:val="28"/>
          <w:szCs w:val="28"/>
          <w:lang w:val="en-US"/>
        </w:rPr>
      </w:pPr>
      <w:r w:rsidRPr="00292E5E">
        <w:rPr>
          <w:rFonts w:cstheme="minorHAnsi"/>
          <w:sz w:val="28"/>
          <w:szCs w:val="28"/>
          <w:lang w:val="en-US"/>
        </w:rPr>
        <w:t xml:space="preserve">Operating </w:t>
      </w:r>
      <w:proofErr w:type="gramStart"/>
      <w:r w:rsidRPr="00292E5E">
        <w:rPr>
          <w:rFonts w:cstheme="minorHAnsi"/>
          <w:sz w:val="28"/>
          <w:szCs w:val="28"/>
          <w:lang w:val="en-US"/>
        </w:rPr>
        <w:t>System :</w:t>
      </w:r>
      <w:proofErr w:type="gramEnd"/>
      <w:r w:rsidRPr="00292E5E">
        <w:rPr>
          <w:rFonts w:cstheme="minorHAnsi"/>
          <w:sz w:val="28"/>
          <w:szCs w:val="28"/>
          <w:lang w:val="en-US"/>
        </w:rPr>
        <w:t xml:space="preserve"> Windows 10 or higher.</w:t>
      </w:r>
    </w:p>
    <w:p w14:paraId="7A7FDCE9" w14:textId="77777777" w:rsidR="00292E5E" w:rsidRDefault="00E6739D" w:rsidP="00292E5E">
      <w:pPr>
        <w:pStyle w:val="ListParagraph"/>
        <w:numPr>
          <w:ilvl w:val="0"/>
          <w:numId w:val="52"/>
        </w:numPr>
        <w:jc w:val="both"/>
        <w:rPr>
          <w:rFonts w:cstheme="minorHAnsi"/>
          <w:sz w:val="28"/>
          <w:szCs w:val="28"/>
          <w:lang w:val="en-US"/>
        </w:rPr>
      </w:pPr>
      <w:proofErr w:type="gramStart"/>
      <w:r w:rsidRPr="00292E5E">
        <w:rPr>
          <w:rFonts w:cstheme="minorHAnsi"/>
          <w:sz w:val="28"/>
          <w:szCs w:val="28"/>
          <w:lang w:val="en-US"/>
        </w:rPr>
        <w:t>IDE :</w:t>
      </w:r>
      <w:proofErr w:type="gramEnd"/>
      <w:r w:rsidRPr="00292E5E">
        <w:rPr>
          <w:rFonts w:cstheme="minorHAnsi"/>
          <w:sz w:val="28"/>
          <w:szCs w:val="28"/>
          <w:lang w:val="en-US"/>
        </w:rPr>
        <w:t xml:space="preserve"> Visual Studio Code.</w:t>
      </w:r>
    </w:p>
    <w:p w14:paraId="66BD270E" w14:textId="77777777" w:rsidR="00292E5E" w:rsidRDefault="00E6739D" w:rsidP="00292E5E">
      <w:pPr>
        <w:pStyle w:val="ListParagraph"/>
        <w:numPr>
          <w:ilvl w:val="0"/>
          <w:numId w:val="52"/>
        </w:numPr>
        <w:jc w:val="both"/>
        <w:rPr>
          <w:rFonts w:cstheme="minorHAnsi"/>
          <w:sz w:val="28"/>
          <w:szCs w:val="28"/>
          <w:lang w:val="en-US"/>
        </w:rPr>
      </w:pPr>
      <w:proofErr w:type="gramStart"/>
      <w:r w:rsidRPr="00292E5E">
        <w:rPr>
          <w:rFonts w:cstheme="minorHAnsi"/>
          <w:sz w:val="28"/>
          <w:szCs w:val="28"/>
          <w:lang w:val="en-US"/>
        </w:rPr>
        <w:t>Node.js :</w:t>
      </w:r>
      <w:proofErr w:type="gramEnd"/>
      <w:r w:rsidRPr="00292E5E">
        <w:rPr>
          <w:rFonts w:cstheme="minorHAnsi"/>
          <w:sz w:val="28"/>
          <w:szCs w:val="28"/>
          <w:lang w:val="en-US"/>
        </w:rPr>
        <w:t xml:space="preserve"> Version 18.1 or higher.</w:t>
      </w:r>
    </w:p>
    <w:p w14:paraId="33E0BF48" w14:textId="77777777" w:rsidR="00292E5E" w:rsidRDefault="00E6739D" w:rsidP="00292E5E">
      <w:pPr>
        <w:pStyle w:val="ListParagraph"/>
        <w:numPr>
          <w:ilvl w:val="0"/>
          <w:numId w:val="52"/>
        </w:numPr>
        <w:jc w:val="both"/>
        <w:rPr>
          <w:rFonts w:cstheme="minorHAnsi"/>
          <w:sz w:val="28"/>
          <w:szCs w:val="28"/>
          <w:lang w:val="en-US"/>
        </w:rPr>
      </w:pPr>
      <w:proofErr w:type="gramStart"/>
      <w:r w:rsidRPr="00292E5E">
        <w:rPr>
          <w:rFonts w:cstheme="minorHAnsi"/>
          <w:sz w:val="28"/>
          <w:szCs w:val="28"/>
          <w:lang w:val="en-US"/>
        </w:rPr>
        <w:t>MongoDB :</w:t>
      </w:r>
      <w:proofErr w:type="gramEnd"/>
      <w:r w:rsidRPr="00292E5E">
        <w:rPr>
          <w:rFonts w:cstheme="minorHAnsi"/>
          <w:sz w:val="28"/>
          <w:szCs w:val="28"/>
          <w:lang w:val="en-US"/>
        </w:rPr>
        <w:t xml:space="preserve"> MongoDB Atlas (cloud).</w:t>
      </w:r>
    </w:p>
    <w:p w14:paraId="01D6E7E0" w14:textId="77777777" w:rsidR="00292E5E" w:rsidRDefault="00E6739D" w:rsidP="00292E5E">
      <w:pPr>
        <w:pStyle w:val="ListParagraph"/>
        <w:numPr>
          <w:ilvl w:val="0"/>
          <w:numId w:val="52"/>
        </w:numPr>
        <w:jc w:val="both"/>
        <w:rPr>
          <w:rFonts w:cstheme="minorHAnsi"/>
          <w:sz w:val="28"/>
          <w:szCs w:val="28"/>
          <w:lang w:val="en-US"/>
        </w:rPr>
      </w:pPr>
      <w:proofErr w:type="gramStart"/>
      <w:r w:rsidRPr="00292E5E">
        <w:rPr>
          <w:rFonts w:cstheme="minorHAnsi"/>
          <w:sz w:val="28"/>
          <w:szCs w:val="28"/>
          <w:lang w:val="en-US"/>
        </w:rPr>
        <w:t>Browser :</w:t>
      </w:r>
      <w:proofErr w:type="gramEnd"/>
      <w:r w:rsidRPr="00292E5E">
        <w:rPr>
          <w:rFonts w:cstheme="minorHAnsi"/>
          <w:sz w:val="28"/>
          <w:szCs w:val="28"/>
          <w:lang w:val="en-US"/>
        </w:rPr>
        <w:t xml:space="preserve"> Chrome (Latest version).</w:t>
      </w:r>
    </w:p>
    <w:p w14:paraId="3902A53C" w14:textId="024A9230" w:rsidR="00AF080F" w:rsidRPr="00292E5E" w:rsidRDefault="00E6739D" w:rsidP="00292E5E">
      <w:pPr>
        <w:pStyle w:val="ListParagraph"/>
        <w:numPr>
          <w:ilvl w:val="0"/>
          <w:numId w:val="52"/>
        </w:numPr>
        <w:jc w:val="both"/>
        <w:rPr>
          <w:rFonts w:cstheme="minorHAnsi"/>
          <w:sz w:val="28"/>
          <w:szCs w:val="28"/>
          <w:lang w:val="en-US"/>
        </w:rPr>
      </w:pPr>
      <w:r w:rsidRPr="00292E5E">
        <w:rPr>
          <w:rFonts w:cstheme="minorHAnsi"/>
          <w:sz w:val="28"/>
          <w:szCs w:val="28"/>
          <w:lang w:val="en-US"/>
        </w:rPr>
        <w:t>SOCKET.IO</w:t>
      </w:r>
    </w:p>
    <w:p w14:paraId="3589B994" w14:textId="77777777" w:rsidR="00AF080F" w:rsidRDefault="00AF080F" w:rsidP="00AF080F">
      <w:pPr>
        <w:pStyle w:val="ListParagraph"/>
        <w:ind w:left="1440"/>
        <w:rPr>
          <w:rFonts w:cstheme="minorHAnsi"/>
          <w:sz w:val="28"/>
          <w:szCs w:val="28"/>
          <w:lang w:val="en-US"/>
        </w:rPr>
      </w:pPr>
    </w:p>
    <w:p w14:paraId="7FA120E1" w14:textId="77777777" w:rsidR="00AF080F" w:rsidRDefault="00AF080F" w:rsidP="00AF080F">
      <w:pPr>
        <w:pStyle w:val="ListParagraph"/>
        <w:ind w:left="1440"/>
        <w:rPr>
          <w:rFonts w:cstheme="minorHAnsi"/>
          <w:sz w:val="28"/>
          <w:szCs w:val="28"/>
          <w:lang w:val="en-US"/>
        </w:rPr>
      </w:pPr>
    </w:p>
    <w:p w14:paraId="637747D4" w14:textId="77777777" w:rsidR="00AF080F" w:rsidRDefault="00AF080F" w:rsidP="00AF080F">
      <w:pPr>
        <w:pStyle w:val="ListParagraph"/>
        <w:ind w:left="1440"/>
        <w:rPr>
          <w:rFonts w:cstheme="minorHAnsi"/>
          <w:sz w:val="28"/>
          <w:szCs w:val="28"/>
          <w:lang w:val="en-US"/>
        </w:rPr>
      </w:pPr>
    </w:p>
    <w:p w14:paraId="720B8606" w14:textId="77777777" w:rsidR="00AF080F" w:rsidRDefault="00AF080F" w:rsidP="00AF080F">
      <w:pPr>
        <w:pStyle w:val="ListParagraph"/>
        <w:ind w:left="1440"/>
        <w:rPr>
          <w:rFonts w:cstheme="minorHAnsi"/>
          <w:sz w:val="28"/>
          <w:szCs w:val="28"/>
          <w:lang w:val="en-US"/>
        </w:rPr>
      </w:pPr>
    </w:p>
    <w:p w14:paraId="3F21979B" w14:textId="77777777" w:rsidR="00AF080F" w:rsidRDefault="00AF080F" w:rsidP="00AF080F">
      <w:pPr>
        <w:pStyle w:val="ListParagraph"/>
        <w:ind w:left="1440"/>
        <w:rPr>
          <w:rFonts w:cstheme="minorHAnsi"/>
          <w:sz w:val="28"/>
          <w:szCs w:val="28"/>
          <w:lang w:val="en-US"/>
        </w:rPr>
      </w:pPr>
    </w:p>
    <w:p w14:paraId="06C1DFDE" w14:textId="77777777" w:rsidR="00AF080F" w:rsidRDefault="00AF080F" w:rsidP="00AF080F">
      <w:pPr>
        <w:pStyle w:val="ListParagraph"/>
        <w:ind w:left="1440"/>
        <w:rPr>
          <w:rFonts w:cstheme="minorHAnsi"/>
          <w:sz w:val="28"/>
          <w:szCs w:val="28"/>
          <w:lang w:val="en-US"/>
        </w:rPr>
      </w:pPr>
    </w:p>
    <w:p w14:paraId="59472399" w14:textId="77777777" w:rsidR="00AF080F" w:rsidRDefault="00AF080F" w:rsidP="001808CA">
      <w:pPr>
        <w:rPr>
          <w:rFonts w:cstheme="minorHAnsi"/>
          <w:sz w:val="28"/>
          <w:szCs w:val="28"/>
          <w:lang w:val="en-US"/>
        </w:rPr>
      </w:pPr>
    </w:p>
    <w:p w14:paraId="36D75362" w14:textId="77777777" w:rsidR="001808CA" w:rsidRDefault="001808CA" w:rsidP="001808CA">
      <w:pPr>
        <w:rPr>
          <w:rFonts w:cstheme="minorHAnsi"/>
          <w:sz w:val="28"/>
          <w:szCs w:val="28"/>
          <w:lang w:val="en-US"/>
        </w:rPr>
      </w:pPr>
    </w:p>
    <w:p w14:paraId="2D6259A7" w14:textId="0187B8BE" w:rsidR="004B3747" w:rsidRDefault="004B3747" w:rsidP="00871114">
      <w:pPr>
        <w:rPr>
          <w:rFonts w:cstheme="minorHAnsi"/>
          <w:sz w:val="28"/>
          <w:szCs w:val="28"/>
          <w:lang w:val="en-US"/>
        </w:rPr>
      </w:pPr>
    </w:p>
    <w:p w14:paraId="4EC6FC7B" w14:textId="77777777" w:rsidR="00871114" w:rsidRDefault="00871114" w:rsidP="00871114">
      <w:pPr>
        <w:rPr>
          <w:rFonts w:ascii="Mongolian Baiti" w:hAnsi="Mongolian Baiti" w:cs="Mongolian Baiti"/>
          <w:sz w:val="44"/>
          <w:szCs w:val="44"/>
          <w:lang w:val="en-US"/>
        </w:rPr>
      </w:pPr>
    </w:p>
    <w:p w14:paraId="45ACFE0C" w14:textId="77777777" w:rsidR="00E9073D" w:rsidRDefault="00E9073D" w:rsidP="00871114">
      <w:pPr>
        <w:rPr>
          <w:rFonts w:ascii="Mongolian Baiti" w:hAnsi="Mongolian Baiti" w:cs="Mongolian Baiti"/>
          <w:sz w:val="44"/>
          <w:szCs w:val="44"/>
          <w:lang w:val="en-US"/>
        </w:rPr>
      </w:pPr>
    </w:p>
    <w:p w14:paraId="59BC1539" w14:textId="77777777" w:rsidR="00CB0F45" w:rsidRDefault="00CB0F45" w:rsidP="00CB0F45">
      <w:pPr>
        <w:rPr>
          <w:rFonts w:ascii="Mongolian Baiti" w:hAnsi="Mongolian Baiti" w:cs="Mongolian Baiti"/>
          <w:sz w:val="44"/>
          <w:szCs w:val="44"/>
          <w:lang w:val="en-US"/>
        </w:rPr>
      </w:pPr>
    </w:p>
    <w:p w14:paraId="086ED803" w14:textId="1F87137C" w:rsidR="0002612B" w:rsidRPr="00F24C72" w:rsidRDefault="005A4822" w:rsidP="00CB0F45">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METHODOLOGY</w:t>
      </w:r>
    </w:p>
    <w:p w14:paraId="183B2B57" w14:textId="20302F6A" w:rsidR="00E6739D" w:rsidRPr="007A2FEF" w:rsidRDefault="00E6739D" w:rsidP="000B392F">
      <w:pPr>
        <w:pStyle w:val="ListParagraph"/>
        <w:numPr>
          <w:ilvl w:val="0"/>
          <w:numId w:val="48"/>
        </w:numPr>
        <w:spacing w:after="0" w:line="240" w:lineRule="auto"/>
        <w:rPr>
          <w:rFonts w:cstheme="minorHAnsi"/>
          <w:b/>
          <w:bCs/>
          <w:sz w:val="28"/>
          <w:szCs w:val="28"/>
          <w:lang w:val="en-US"/>
        </w:rPr>
      </w:pPr>
      <w:r w:rsidRPr="007A2FEF">
        <w:rPr>
          <w:rFonts w:cstheme="minorHAnsi"/>
          <w:b/>
          <w:bCs/>
          <w:sz w:val="28"/>
          <w:szCs w:val="28"/>
          <w:lang w:val="en-US"/>
        </w:rPr>
        <w:t>Defined Project Scope -:</w:t>
      </w:r>
    </w:p>
    <w:p w14:paraId="30FA5783" w14:textId="77777777" w:rsidR="00E6739D" w:rsidRPr="007A2FEF" w:rsidRDefault="00E6739D" w:rsidP="000B392F">
      <w:pPr>
        <w:spacing w:after="0" w:line="240" w:lineRule="auto"/>
        <w:rPr>
          <w:rFonts w:cstheme="minorHAnsi"/>
          <w:sz w:val="28"/>
          <w:szCs w:val="28"/>
          <w:lang w:val="en-US"/>
        </w:rPr>
      </w:pPr>
      <w:r w:rsidRPr="007A2FEF">
        <w:rPr>
          <w:rFonts w:cstheme="minorHAnsi"/>
          <w:sz w:val="28"/>
          <w:szCs w:val="28"/>
          <w:lang w:val="en-US"/>
        </w:rPr>
        <w:t>1. Defined the scope, objectives, and requirements for the project.</w:t>
      </w:r>
    </w:p>
    <w:p w14:paraId="0EFC0B31" w14:textId="77777777" w:rsidR="00E6739D" w:rsidRDefault="00E6739D" w:rsidP="000B392F">
      <w:pPr>
        <w:spacing w:after="0" w:line="240" w:lineRule="auto"/>
        <w:rPr>
          <w:rFonts w:cstheme="minorHAnsi"/>
          <w:sz w:val="28"/>
          <w:szCs w:val="28"/>
          <w:lang w:val="en-US"/>
        </w:rPr>
      </w:pPr>
      <w:r w:rsidRPr="007A2FEF">
        <w:rPr>
          <w:rFonts w:cstheme="minorHAnsi"/>
          <w:sz w:val="28"/>
          <w:szCs w:val="28"/>
          <w:lang w:val="en-US"/>
        </w:rPr>
        <w:t>2. Established a clear understanding of the project's goals.</w:t>
      </w:r>
    </w:p>
    <w:p w14:paraId="1BF05E1D" w14:textId="77777777" w:rsidR="000B392F" w:rsidRPr="007A2FEF" w:rsidRDefault="000B392F" w:rsidP="000B392F">
      <w:pPr>
        <w:spacing w:after="0" w:line="240" w:lineRule="auto"/>
        <w:rPr>
          <w:rFonts w:cstheme="minorHAnsi"/>
          <w:sz w:val="28"/>
          <w:szCs w:val="28"/>
          <w:lang w:val="en-US"/>
        </w:rPr>
      </w:pPr>
    </w:p>
    <w:p w14:paraId="76461F07" w14:textId="6678C787" w:rsidR="00E6739D" w:rsidRPr="007A2FEF" w:rsidRDefault="00E6739D" w:rsidP="000B392F">
      <w:pPr>
        <w:pStyle w:val="ListParagraph"/>
        <w:numPr>
          <w:ilvl w:val="0"/>
          <w:numId w:val="48"/>
        </w:numPr>
        <w:spacing w:after="0" w:line="240" w:lineRule="auto"/>
        <w:rPr>
          <w:rFonts w:cstheme="minorHAnsi"/>
          <w:b/>
          <w:bCs/>
          <w:sz w:val="28"/>
          <w:szCs w:val="28"/>
          <w:lang w:val="en-US"/>
        </w:rPr>
      </w:pPr>
      <w:r w:rsidRPr="007A2FEF">
        <w:rPr>
          <w:rFonts w:cstheme="minorHAnsi"/>
          <w:b/>
          <w:bCs/>
          <w:sz w:val="28"/>
          <w:szCs w:val="28"/>
          <w:lang w:val="en-US"/>
        </w:rPr>
        <w:t>Choose Technology Stack-:</w:t>
      </w:r>
    </w:p>
    <w:p w14:paraId="7B2153A3" w14:textId="77777777" w:rsidR="00E6739D" w:rsidRPr="007A2FEF" w:rsidRDefault="00E6739D" w:rsidP="000B392F">
      <w:pPr>
        <w:spacing w:after="0" w:line="240" w:lineRule="auto"/>
        <w:rPr>
          <w:rFonts w:cstheme="minorHAnsi"/>
          <w:sz w:val="28"/>
          <w:szCs w:val="28"/>
          <w:lang w:val="en-US"/>
        </w:rPr>
      </w:pPr>
      <w:r w:rsidRPr="007A2FEF">
        <w:rPr>
          <w:rFonts w:cstheme="minorHAnsi"/>
          <w:sz w:val="28"/>
          <w:szCs w:val="28"/>
          <w:lang w:val="en-US"/>
        </w:rPr>
        <w:t xml:space="preserve">1. Evaluated options and selected the MERN Stack (MongoDB, Express, React, </w:t>
      </w:r>
    </w:p>
    <w:p w14:paraId="48929D69" w14:textId="77777777" w:rsidR="00E6739D" w:rsidRDefault="00E6739D" w:rsidP="000B392F">
      <w:pPr>
        <w:spacing w:after="0" w:line="240" w:lineRule="auto"/>
        <w:rPr>
          <w:rFonts w:cstheme="minorHAnsi"/>
          <w:sz w:val="28"/>
          <w:szCs w:val="28"/>
          <w:lang w:val="en-US"/>
        </w:rPr>
      </w:pPr>
      <w:r w:rsidRPr="007A2FEF">
        <w:rPr>
          <w:rFonts w:cstheme="minorHAnsi"/>
          <w:sz w:val="28"/>
          <w:szCs w:val="28"/>
          <w:lang w:val="en-US"/>
        </w:rPr>
        <w:t>Node.js) for development.</w:t>
      </w:r>
    </w:p>
    <w:p w14:paraId="03E937EE" w14:textId="77777777" w:rsidR="000B392F" w:rsidRPr="007A2FEF" w:rsidRDefault="000B392F" w:rsidP="000B392F">
      <w:pPr>
        <w:spacing w:after="0" w:line="240" w:lineRule="auto"/>
        <w:rPr>
          <w:rFonts w:cstheme="minorHAnsi"/>
          <w:sz w:val="28"/>
          <w:szCs w:val="28"/>
          <w:lang w:val="en-US"/>
        </w:rPr>
      </w:pPr>
    </w:p>
    <w:p w14:paraId="3BAD8F19" w14:textId="6426AB63" w:rsidR="00E6739D" w:rsidRPr="007A2FEF" w:rsidRDefault="00E6739D" w:rsidP="000B392F">
      <w:pPr>
        <w:pStyle w:val="ListParagraph"/>
        <w:numPr>
          <w:ilvl w:val="0"/>
          <w:numId w:val="48"/>
        </w:numPr>
        <w:spacing w:after="0" w:line="240" w:lineRule="auto"/>
        <w:rPr>
          <w:rFonts w:cstheme="minorHAnsi"/>
          <w:b/>
          <w:bCs/>
          <w:sz w:val="28"/>
          <w:szCs w:val="28"/>
          <w:lang w:val="en-US"/>
        </w:rPr>
      </w:pPr>
      <w:r w:rsidRPr="007A2FEF">
        <w:rPr>
          <w:rFonts w:cstheme="minorHAnsi"/>
          <w:b/>
          <w:bCs/>
          <w:sz w:val="28"/>
          <w:szCs w:val="28"/>
          <w:lang w:val="en-US"/>
        </w:rPr>
        <w:t>Designed Database and UI/UX-:</w:t>
      </w:r>
    </w:p>
    <w:p w14:paraId="173ABBEA" w14:textId="7FDDD8DF" w:rsidR="00E6739D" w:rsidRPr="007A2FEF" w:rsidRDefault="00E6739D" w:rsidP="000B392F">
      <w:pPr>
        <w:spacing w:after="0" w:line="240" w:lineRule="auto"/>
        <w:rPr>
          <w:rFonts w:cstheme="minorHAnsi"/>
          <w:sz w:val="28"/>
          <w:szCs w:val="28"/>
          <w:lang w:val="en-US"/>
        </w:rPr>
      </w:pPr>
      <w:r w:rsidRPr="007A2FEF">
        <w:rPr>
          <w:rFonts w:cstheme="minorHAnsi"/>
          <w:sz w:val="28"/>
          <w:szCs w:val="28"/>
          <w:lang w:val="en-US"/>
        </w:rPr>
        <w:t>1. Designing the database schema using MongoDB for storing user information and chat messages.</w:t>
      </w:r>
    </w:p>
    <w:p w14:paraId="4347CB89" w14:textId="77777777" w:rsidR="00E6739D" w:rsidRDefault="00E6739D" w:rsidP="000B392F">
      <w:pPr>
        <w:spacing w:after="0" w:line="240" w:lineRule="auto"/>
        <w:rPr>
          <w:rFonts w:cstheme="minorHAnsi"/>
          <w:sz w:val="28"/>
          <w:szCs w:val="28"/>
          <w:lang w:val="en-US"/>
        </w:rPr>
      </w:pPr>
      <w:r w:rsidRPr="007A2FEF">
        <w:rPr>
          <w:rFonts w:cstheme="minorHAnsi"/>
          <w:sz w:val="28"/>
          <w:szCs w:val="28"/>
          <w:lang w:val="en-US"/>
        </w:rPr>
        <w:t>2. Created responsive user interfaces to ensure a smooth user experience.</w:t>
      </w:r>
    </w:p>
    <w:p w14:paraId="74D7235F" w14:textId="77777777" w:rsidR="000B392F" w:rsidRPr="007A2FEF" w:rsidRDefault="000B392F" w:rsidP="000B392F">
      <w:pPr>
        <w:spacing w:after="0" w:line="240" w:lineRule="auto"/>
        <w:rPr>
          <w:rFonts w:cstheme="minorHAnsi"/>
          <w:sz w:val="28"/>
          <w:szCs w:val="28"/>
          <w:lang w:val="en-US"/>
        </w:rPr>
      </w:pPr>
    </w:p>
    <w:p w14:paraId="34582435" w14:textId="04099D22" w:rsidR="00E6739D" w:rsidRPr="007A2FEF" w:rsidRDefault="00E6739D" w:rsidP="000B392F">
      <w:pPr>
        <w:pStyle w:val="ListParagraph"/>
        <w:numPr>
          <w:ilvl w:val="0"/>
          <w:numId w:val="48"/>
        </w:numPr>
        <w:spacing w:after="0" w:line="240" w:lineRule="auto"/>
        <w:rPr>
          <w:rFonts w:cstheme="minorHAnsi"/>
          <w:b/>
          <w:bCs/>
          <w:sz w:val="28"/>
          <w:szCs w:val="28"/>
          <w:lang w:val="en-US"/>
        </w:rPr>
      </w:pPr>
      <w:r w:rsidRPr="007A2FEF">
        <w:rPr>
          <w:rFonts w:cstheme="minorHAnsi"/>
          <w:b/>
          <w:bCs/>
          <w:sz w:val="28"/>
          <w:szCs w:val="28"/>
          <w:lang w:val="en-US"/>
        </w:rPr>
        <w:t>Developed APIs and Authentication-:</w:t>
      </w:r>
    </w:p>
    <w:p w14:paraId="3471CC23" w14:textId="77777777" w:rsidR="00E6739D" w:rsidRPr="007A2FEF" w:rsidRDefault="00E6739D" w:rsidP="000B392F">
      <w:pPr>
        <w:spacing w:after="0" w:line="240" w:lineRule="auto"/>
        <w:rPr>
          <w:rFonts w:cstheme="minorHAnsi"/>
          <w:sz w:val="28"/>
          <w:szCs w:val="28"/>
          <w:lang w:val="en-US"/>
        </w:rPr>
      </w:pPr>
      <w:r w:rsidRPr="007A2FEF">
        <w:rPr>
          <w:rFonts w:cstheme="minorHAnsi"/>
          <w:sz w:val="28"/>
          <w:szCs w:val="28"/>
          <w:lang w:val="en-US"/>
        </w:rPr>
        <w:t>1. Developed RESTful APIs using Node.js and Express for data manipulation.</w:t>
      </w:r>
    </w:p>
    <w:p w14:paraId="110E13C6" w14:textId="20B9EAE6" w:rsidR="00E6739D" w:rsidRDefault="00E6739D" w:rsidP="000B392F">
      <w:pPr>
        <w:spacing w:after="0" w:line="240" w:lineRule="auto"/>
        <w:rPr>
          <w:rFonts w:cstheme="minorHAnsi"/>
          <w:sz w:val="28"/>
          <w:szCs w:val="28"/>
          <w:lang w:val="en-US"/>
        </w:rPr>
      </w:pPr>
      <w:r w:rsidRPr="007A2FEF">
        <w:rPr>
          <w:rFonts w:cstheme="minorHAnsi"/>
          <w:sz w:val="28"/>
          <w:szCs w:val="28"/>
          <w:lang w:val="en-US"/>
        </w:rPr>
        <w:t>2. Implemented user authentication to ensure secure access.</w:t>
      </w:r>
    </w:p>
    <w:p w14:paraId="2B0DFD32" w14:textId="77777777" w:rsidR="007A2FEF" w:rsidRPr="007A2FEF" w:rsidRDefault="007A2FEF" w:rsidP="000B392F">
      <w:pPr>
        <w:spacing w:after="0" w:line="240" w:lineRule="auto"/>
        <w:rPr>
          <w:rFonts w:cstheme="minorHAnsi"/>
          <w:sz w:val="28"/>
          <w:szCs w:val="28"/>
          <w:lang w:val="en-US"/>
        </w:rPr>
      </w:pPr>
    </w:p>
    <w:p w14:paraId="641940EF" w14:textId="61B52A40" w:rsidR="00E6739D" w:rsidRPr="007A2FEF" w:rsidRDefault="00E6739D" w:rsidP="000B392F">
      <w:pPr>
        <w:pStyle w:val="ListParagraph"/>
        <w:numPr>
          <w:ilvl w:val="0"/>
          <w:numId w:val="48"/>
        </w:numPr>
        <w:spacing w:after="0" w:line="240" w:lineRule="auto"/>
        <w:rPr>
          <w:rFonts w:cstheme="minorHAnsi"/>
          <w:b/>
          <w:bCs/>
          <w:sz w:val="28"/>
          <w:szCs w:val="28"/>
          <w:lang w:val="en-US"/>
        </w:rPr>
      </w:pPr>
      <w:r w:rsidRPr="007A2FEF">
        <w:rPr>
          <w:rFonts w:cstheme="minorHAnsi"/>
          <w:b/>
          <w:bCs/>
          <w:sz w:val="28"/>
          <w:szCs w:val="28"/>
          <w:lang w:val="en-US"/>
        </w:rPr>
        <w:t>Added Real-Time Features and Testing</w:t>
      </w:r>
      <w:r w:rsidR="00CB0F45" w:rsidRPr="007A2FEF">
        <w:rPr>
          <w:rFonts w:cstheme="minorHAnsi"/>
          <w:b/>
          <w:bCs/>
          <w:sz w:val="28"/>
          <w:szCs w:val="28"/>
          <w:lang w:val="en-US"/>
        </w:rPr>
        <w:t>-:</w:t>
      </w:r>
    </w:p>
    <w:p w14:paraId="37DCFEE5" w14:textId="77777777" w:rsidR="00E6739D" w:rsidRPr="007A2FEF" w:rsidRDefault="00E6739D" w:rsidP="000B392F">
      <w:pPr>
        <w:spacing w:after="0" w:line="240" w:lineRule="auto"/>
        <w:rPr>
          <w:rFonts w:cstheme="minorHAnsi"/>
          <w:sz w:val="28"/>
          <w:szCs w:val="28"/>
          <w:lang w:val="en-US"/>
        </w:rPr>
      </w:pPr>
      <w:r w:rsidRPr="007A2FEF">
        <w:rPr>
          <w:rFonts w:cstheme="minorHAnsi"/>
          <w:sz w:val="28"/>
          <w:szCs w:val="28"/>
          <w:lang w:val="en-US"/>
        </w:rPr>
        <w:t>1. Implemented real-time messaging using SOCKET.IO for instant messaging.</w:t>
      </w:r>
    </w:p>
    <w:p w14:paraId="342B6A83" w14:textId="77777777" w:rsidR="00E6739D" w:rsidRPr="007A2FEF" w:rsidRDefault="00E6739D" w:rsidP="000B392F">
      <w:pPr>
        <w:spacing w:after="0" w:line="240" w:lineRule="auto"/>
        <w:rPr>
          <w:rFonts w:cstheme="minorHAnsi"/>
          <w:sz w:val="28"/>
          <w:szCs w:val="28"/>
          <w:lang w:val="en-US"/>
        </w:rPr>
      </w:pPr>
      <w:r w:rsidRPr="007A2FEF">
        <w:rPr>
          <w:rFonts w:cstheme="minorHAnsi"/>
          <w:sz w:val="28"/>
          <w:szCs w:val="28"/>
          <w:lang w:val="en-US"/>
        </w:rPr>
        <w:t xml:space="preserve">2. Conducted comprehensive testing, including unit, integration, and user </w:t>
      </w:r>
    </w:p>
    <w:p w14:paraId="00A1FCD5" w14:textId="77777777" w:rsidR="00E6739D" w:rsidRDefault="00E6739D" w:rsidP="000B392F">
      <w:pPr>
        <w:spacing w:after="0" w:line="240" w:lineRule="auto"/>
        <w:rPr>
          <w:rFonts w:cstheme="minorHAnsi"/>
          <w:sz w:val="28"/>
          <w:szCs w:val="28"/>
          <w:lang w:val="en-US"/>
        </w:rPr>
      </w:pPr>
      <w:r w:rsidRPr="007A2FEF">
        <w:rPr>
          <w:rFonts w:cstheme="minorHAnsi"/>
          <w:sz w:val="28"/>
          <w:szCs w:val="28"/>
          <w:lang w:val="en-US"/>
        </w:rPr>
        <w:t>acceptance testing.</w:t>
      </w:r>
    </w:p>
    <w:p w14:paraId="2AD0E698" w14:textId="77777777" w:rsidR="000B392F" w:rsidRPr="007A2FEF" w:rsidRDefault="000B392F" w:rsidP="000B392F">
      <w:pPr>
        <w:spacing w:after="0" w:line="240" w:lineRule="auto"/>
        <w:rPr>
          <w:rFonts w:cstheme="minorHAnsi"/>
          <w:sz w:val="28"/>
          <w:szCs w:val="28"/>
          <w:lang w:val="en-US"/>
        </w:rPr>
      </w:pPr>
    </w:p>
    <w:p w14:paraId="616D37AA" w14:textId="202401C8" w:rsidR="00E6739D" w:rsidRPr="007A2FEF" w:rsidRDefault="00E6739D" w:rsidP="000B392F">
      <w:pPr>
        <w:pStyle w:val="ListParagraph"/>
        <w:numPr>
          <w:ilvl w:val="0"/>
          <w:numId w:val="48"/>
        </w:numPr>
        <w:spacing w:after="0" w:line="240" w:lineRule="auto"/>
        <w:rPr>
          <w:rFonts w:cstheme="minorHAnsi"/>
          <w:b/>
          <w:bCs/>
          <w:sz w:val="28"/>
          <w:szCs w:val="28"/>
          <w:lang w:val="en-US"/>
        </w:rPr>
      </w:pPr>
      <w:r w:rsidRPr="007A2FEF">
        <w:rPr>
          <w:rFonts w:cstheme="minorHAnsi"/>
          <w:b/>
          <w:bCs/>
          <w:sz w:val="28"/>
          <w:szCs w:val="28"/>
          <w:lang w:val="en-US"/>
        </w:rPr>
        <w:t>Deployment and Documentation</w:t>
      </w:r>
      <w:r w:rsidR="00CB0F45" w:rsidRPr="007A2FEF">
        <w:rPr>
          <w:rFonts w:cstheme="minorHAnsi"/>
          <w:b/>
          <w:bCs/>
          <w:sz w:val="28"/>
          <w:szCs w:val="28"/>
          <w:lang w:val="en-US"/>
        </w:rPr>
        <w:t>-:</w:t>
      </w:r>
    </w:p>
    <w:p w14:paraId="35FD6F1E" w14:textId="77777777" w:rsidR="00E6739D" w:rsidRPr="007A2FEF" w:rsidRDefault="00E6739D" w:rsidP="000B392F">
      <w:pPr>
        <w:spacing w:after="0" w:line="240" w:lineRule="auto"/>
        <w:rPr>
          <w:rFonts w:cstheme="minorHAnsi"/>
          <w:sz w:val="28"/>
          <w:szCs w:val="28"/>
          <w:lang w:val="en-US"/>
        </w:rPr>
      </w:pPr>
      <w:r w:rsidRPr="007A2FEF">
        <w:rPr>
          <w:rFonts w:cstheme="minorHAnsi"/>
          <w:sz w:val="28"/>
          <w:szCs w:val="28"/>
          <w:lang w:val="en-US"/>
        </w:rPr>
        <w:t>1. Deployed the application to a cloud hosting provider.</w:t>
      </w:r>
    </w:p>
    <w:p w14:paraId="569CA897" w14:textId="77777777" w:rsidR="00E6739D" w:rsidRDefault="00E6739D" w:rsidP="000B392F">
      <w:pPr>
        <w:spacing w:after="0" w:line="240" w:lineRule="auto"/>
        <w:rPr>
          <w:rFonts w:cstheme="minorHAnsi"/>
          <w:sz w:val="28"/>
          <w:szCs w:val="28"/>
          <w:lang w:val="en-US"/>
        </w:rPr>
      </w:pPr>
      <w:r w:rsidRPr="007A2FEF">
        <w:rPr>
          <w:rFonts w:cstheme="minorHAnsi"/>
          <w:sz w:val="28"/>
          <w:szCs w:val="28"/>
          <w:lang w:val="en-US"/>
        </w:rPr>
        <w:t>2. Maintained clear and organized documentation for codebase and configurations.</w:t>
      </w:r>
    </w:p>
    <w:p w14:paraId="32126BA0" w14:textId="77777777" w:rsidR="000B392F" w:rsidRPr="007A2FEF" w:rsidRDefault="000B392F" w:rsidP="000B392F">
      <w:pPr>
        <w:spacing w:after="0" w:line="240" w:lineRule="auto"/>
        <w:rPr>
          <w:rFonts w:cstheme="minorHAnsi"/>
          <w:sz w:val="28"/>
          <w:szCs w:val="28"/>
          <w:lang w:val="en-US"/>
        </w:rPr>
      </w:pPr>
    </w:p>
    <w:p w14:paraId="6E27E2AA" w14:textId="77777777" w:rsidR="00CB0F45" w:rsidRPr="007A2FEF" w:rsidRDefault="00E6739D" w:rsidP="000B392F">
      <w:pPr>
        <w:pStyle w:val="ListParagraph"/>
        <w:numPr>
          <w:ilvl w:val="0"/>
          <w:numId w:val="48"/>
        </w:numPr>
        <w:spacing w:after="0" w:line="240" w:lineRule="auto"/>
        <w:rPr>
          <w:rFonts w:cstheme="minorHAnsi"/>
          <w:b/>
          <w:bCs/>
          <w:sz w:val="28"/>
          <w:szCs w:val="28"/>
          <w:lang w:val="en-US"/>
        </w:rPr>
      </w:pPr>
      <w:r w:rsidRPr="007A2FEF">
        <w:rPr>
          <w:rFonts w:cstheme="minorHAnsi"/>
          <w:b/>
          <w:bCs/>
          <w:sz w:val="28"/>
          <w:szCs w:val="28"/>
          <w:lang w:val="en-US"/>
        </w:rPr>
        <w:t>Website Launch and Ongoing Support</w:t>
      </w:r>
      <w:r w:rsidR="00CB0F45" w:rsidRPr="007A2FEF">
        <w:rPr>
          <w:rFonts w:cstheme="minorHAnsi"/>
          <w:b/>
          <w:bCs/>
          <w:sz w:val="28"/>
          <w:szCs w:val="28"/>
          <w:lang w:val="en-US"/>
        </w:rPr>
        <w:t>-:</w:t>
      </w:r>
    </w:p>
    <w:p w14:paraId="03911DC7" w14:textId="03C9C219" w:rsidR="00CB0F45" w:rsidRPr="007A2FEF" w:rsidRDefault="00E6739D" w:rsidP="000B392F">
      <w:pPr>
        <w:spacing w:after="0" w:line="240" w:lineRule="auto"/>
        <w:rPr>
          <w:rFonts w:cstheme="minorHAnsi"/>
          <w:b/>
          <w:bCs/>
          <w:sz w:val="28"/>
          <w:szCs w:val="28"/>
          <w:lang w:val="en-US"/>
        </w:rPr>
      </w:pPr>
      <w:r w:rsidRPr="007A2FEF">
        <w:rPr>
          <w:rFonts w:cstheme="minorHAnsi"/>
          <w:sz w:val="28"/>
          <w:szCs w:val="28"/>
          <w:lang w:val="en-US"/>
        </w:rPr>
        <w:t>1. Launched the application to the public and ensured accessibility.</w:t>
      </w:r>
    </w:p>
    <w:p w14:paraId="3330466D" w14:textId="0FC7EB0D" w:rsidR="006F3969" w:rsidRPr="007A2FEF" w:rsidRDefault="00E6739D" w:rsidP="000B392F">
      <w:pPr>
        <w:spacing w:after="0" w:line="240" w:lineRule="auto"/>
        <w:rPr>
          <w:rFonts w:cstheme="minorHAnsi"/>
          <w:sz w:val="28"/>
          <w:szCs w:val="28"/>
          <w:lang w:val="en-US"/>
        </w:rPr>
      </w:pPr>
      <w:r w:rsidRPr="007A2FEF">
        <w:rPr>
          <w:rFonts w:cstheme="minorHAnsi"/>
          <w:sz w:val="28"/>
          <w:szCs w:val="28"/>
          <w:lang w:val="en-US"/>
        </w:rPr>
        <w:t>2. Provided continuous support and monitored for issues.</w:t>
      </w:r>
    </w:p>
    <w:p w14:paraId="227C8871" w14:textId="77777777" w:rsidR="00215450" w:rsidRDefault="00215450" w:rsidP="006F3969">
      <w:pPr>
        <w:rPr>
          <w:rFonts w:cstheme="minorHAnsi"/>
          <w:sz w:val="28"/>
          <w:szCs w:val="28"/>
          <w:lang w:val="en-US"/>
        </w:rPr>
      </w:pPr>
    </w:p>
    <w:p w14:paraId="3AA4C54C" w14:textId="77777777" w:rsidR="00E6739D" w:rsidRDefault="00E6739D" w:rsidP="006F3969">
      <w:pPr>
        <w:rPr>
          <w:rFonts w:cstheme="minorHAnsi"/>
          <w:sz w:val="28"/>
          <w:szCs w:val="28"/>
          <w:lang w:val="en-US"/>
        </w:rPr>
      </w:pPr>
    </w:p>
    <w:p w14:paraId="28DBB322" w14:textId="77777777" w:rsidR="000B392F" w:rsidRDefault="000B392F" w:rsidP="006F3969">
      <w:pPr>
        <w:rPr>
          <w:rFonts w:cstheme="minorHAnsi"/>
          <w:sz w:val="28"/>
          <w:szCs w:val="28"/>
          <w:lang w:val="en-US"/>
        </w:rPr>
      </w:pPr>
    </w:p>
    <w:p w14:paraId="24F37D2C" w14:textId="77777777" w:rsidR="000B392F" w:rsidRDefault="000B392F" w:rsidP="006F3969">
      <w:pPr>
        <w:rPr>
          <w:rFonts w:cstheme="minorHAnsi"/>
          <w:sz w:val="28"/>
          <w:szCs w:val="28"/>
          <w:lang w:val="en-US"/>
        </w:rPr>
      </w:pPr>
    </w:p>
    <w:p w14:paraId="291D7C1B" w14:textId="77777777" w:rsidR="00215450" w:rsidRDefault="00215450" w:rsidP="006F3969">
      <w:pPr>
        <w:rPr>
          <w:rFonts w:cstheme="minorHAnsi"/>
          <w:sz w:val="28"/>
          <w:szCs w:val="28"/>
          <w:lang w:val="en-US"/>
        </w:rPr>
      </w:pPr>
    </w:p>
    <w:p w14:paraId="44964529" w14:textId="76604D82" w:rsidR="006F3969" w:rsidRPr="001B5BC9" w:rsidRDefault="00E9073D" w:rsidP="006F3969">
      <w:pPr>
        <w:pStyle w:val="ListParagraph"/>
        <w:numPr>
          <w:ilvl w:val="0"/>
          <w:numId w:val="27"/>
        </w:numPr>
        <w:spacing w:after="0" w:line="360" w:lineRule="auto"/>
        <w:contextualSpacing w:val="0"/>
        <w:jc w:val="both"/>
        <w:rPr>
          <w:rFonts w:ascii="Arial" w:hAnsi="Arial" w:cs="Arial"/>
          <w:szCs w:val="22"/>
        </w:rPr>
      </w:pPr>
      <w:r w:rsidRPr="00A10C66">
        <w:rPr>
          <w:rFonts w:ascii="Arial" w:hAnsi="Arial" w:cs="Arial"/>
          <w:b/>
          <w:bCs/>
          <w:sz w:val="24"/>
          <w:szCs w:val="24"/>
        </w:rPr>
        <w:lastRenderedPageBreak/>
        <w:t>DATA FLOW DIAGRAM</w:t>
      </w:r>
    </w:p>
    <w:p w14:paraId="6784EC19" w14:textId="77777777" w:rsidR="00984834" w:rsidRDefault="00984834" w:rsidP="001B5BC9">
      <w:pPr>
        <w:jc w:val="center"/>
        <w:rPr>
          <w:rFonts w:ascii="Mongolian Baiti" w:hAnsi="Mongolian Baiti" w:cs="Mongolian Baiti"/>
          <w:sz w:val="28"/>
          <w:szCs w:val="28"/>
          <w:lang w:val="en-US"/>
        </w:rPr>
      </w:pPr>
    </w:p>
    <w:p w14:paraId="0839E50E" w14:textId="5FA6D39A" w:rsidR="006F3969" w:rsidRDefault="00F1173D" w:rsidP="001B5BC9">
      <w:pPr>
        <w:jc w:val="center"/>
        <w:rPr>
          <w:rFonts w:ascii="Mongolian Baiti" w:hAnsi="Mongolian Baiti" w:cs="Mongolian Baiti"/>
          <w:sz w:val="28"/>
          <w:szCs w:val="28"/>
          <w:lang w:val="en-US"/>
        </w:rPr>
      </w:pPr>
      <w:r w:rsidRPr="00F1173D">
        <w:rPr>
          <w:rFonts w:ascii="Mongolian Baiti" w:hAnsi="Mongolian Baiti" w:cs="Mongolian Baiti"/>
          <w:noProof/>
          <w:sz w:val="28"/>
          <w:szCs w:val="28"/>
          <w:lang w:val="en-US"/>
        </w:rPr>
        <w:drawing>
          <wp:inline distT="0" distB="0" distL="0" distR="0" wp14:anchorId="1E10B1B6" wp14:editId="623BDBDE">
            <wp:extent cx="5731510" cy="5132705"/>
            <wp:effectExtent l="19050" t="19050" r="21590" b="10795"/>
            <wp:docPr id="54716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66427" name=""/>
                    <pic:cNvPicPr/>
                  </pic:nvPicPr>
                  <pic:blipFill>
                    <a:blip r:embed="rId9"/>
                    <a:stretch>
                      <a:fillRect/>
                    </a:stretch>
                  </pic:blipFill>
                  <pic:spPr>
                    <a:xfrm>
                      <a:off x="0" y="0"/>
                      <a:ext cx="5731510" cy="5132705"/>
                    </a:xfrm>
                    <a:prstGeom prst="rect">
                      <a:avLst/>
                    </a:prstGeom>
                    <a:ln w="9525">
                      <a:solidFill>
                        <a:schemeClr val="tx1"/>
                      </a:solidFill>
                    </a:ln>
                  </pic:spPr>
                </pic:pic>
              </a:graphicData>
            </a:graphic>
          </wp:inline>
        </w:drawing>
      </w:r>
    </w:p>
    <w:p w14:paraId="50D85E62" w14:textId="77777777" w:rsidR="00CD188C" w:rsidRDefault="00CD188C" w:rsidP="001B5BC9">
      <w:pPr>
        <w:jc w:val="center"/>
        <w:rPr>
          <w:rFonts w:ascii="Mongolian Baiti" w:hAnsi="Mongolian Baiti" w:cs="Mongolian Baiti"/>
          <w:sz w:val="28"/>
          <w:szCs w:val="28"/>
          <w:lang w:val="en-US"/>
        </w:rPr>
      </w:pPr>
    </w:p>
    <w:p w14:paraId="2882FE9E" w14:textId="77777777" w:rsidR="00CD188C" w:rsidRDefault="00CD188C" w:rsidP="001B5BC9">
      <w:pPr>
        <w:jc w:val="center"/>
        <w:rPr>
          <w:rFonts w:ascii="Mongolian Baiti" w:hAnsi="Mongolian Baiti" w:cs="Mongolian Baiti"/>
          <w:sz w:val="28"/>
          <w:szCs w:val="28"/>
          <w:lang w:val="en-US"/>
        </w:rPr>
      </w:pPr>
    </w:p>
    <w:p w14:paraId="64D0C7DD" w14:textId="77777777" w:rsidR="00CD188C" w:rsidRDefault="00CD188C" w:rsidP="001B5BC9">
      <w:pPr>
        <w:jc w:val="center"/>
        <w:rPr>
          <w:rFonts w:ascii="Mongolian Baiti" w:hAnsi="Mongolian Baiti" w:cs="Mongolian Baiti"/>
          <w:sz w:val="28"/>
          <w:szCs w:val="28"/>
          <w:lang w:val="en-US"/>
        </w:rPr>
      </w:pPr>
    </w:p>
    <w:p w14:paraId="137FBC60" w14:textId="77777777" w:rsidR="00CD188C" w:rsidRDefault="00CD188C" w:rsidP="001B5BC9">
      <w:pPr>
        <w:jc w:val="center"/>
        <w:rPr>
          <w:rFonts w:ascii="Mongolian Baiti" w:hAnsi="Mongolian Baiti" w:cs="Mongolian Baiti"/>
          <w:sz w:val="28"/>
          <w:szCs w:val="28"/>
          <w:lang w:val="en-US"/>
        </w:rPr>
      </w:pPr>
    </w:p>
    <w:p w14:paraId="5AF580BC" w14:textId="77777777" w:rsidR="00CD188C" w:rsidRDefault="00CD188C" w:rsidP="001B5BC9">
      <w:pPr>
        <w:jc w:val="center"/>
        <w:rPr>
          <w:rFonts w:ascii="Mongolian Baiti" w:hAnsi="Mongolian Baiti" w:cs="Mongolian Baiti"/>
          <w:sz w:val="28"/>
          <w:szCs w:val="28"/>
          <w:lang w:val="en-US"/>
        </w:rPr>
      </w:pPr>
    </w:p>
    <w:p w14:paraId="6837C72D" w14:textId="77777777" w:rsidR="00984834" w:rsidRDefault="00984834" w:rsidP="00F1173D">
      <w:pPr>
        <w:rPr>
          <w:rFonts w:ascii="Mongolian Baiti" w:hAnsi="Mongolian Baiti" w:cs="Mongolian Baiti"/>
          <w:sz w:val="28"/>
          <w:szCs w:val="28"/>
          <w:lang w:val="en-US"/>
        </w:rPr>
      </w:pPr>
    </w:p>
    <w:p w14:paraId="3F0DE9BE" w14:textId="77777777" w:rsidR="00CD188C" w:rsidRDefault="00CD188C" w:rsidP="001B5BC9">
      <w:pPr>
        <w:jc w:val="center"/>
        <w:rPr>
          <w:rFonts w:ascii="Mongolian Baiti" w:hAnsi="Mongolian Baiti" w:cs="Mongolian Baiti"/>
          <w:sz w:val="28"/>
          <w:szCs w:val="28"/>
          <w:lang w:val="en-US"/>
        </w:rPr>
      </w:pPr>
    </w:p>
    <w:p w14:paraId="5C872D30" w14:textId="77777777" w:rsidR="000B392F" w:rsidRDefault="000B392F" w:rsidP="001B5BC9">
      <w:pPr>
        <w:jc w:val="center"/>
        <w:rPr>
          <w:rFonts w:ascii="Mongolian Baiti" w:hAnsi="Mongolian Baiti" w:cs="Mongolian Baiti"/>
          <w:sz w:val="28"/>
          <w:szCs w:val="28"/>
          <w:lang w:val="en-US"/>
        </w:rPr>
      </w:pPr>
    </w:p>
    <w:p w14:paraId="3014F732" w14:textId="74A51D6C" w:rsidR="006F3969" w:rsidRDefault="006F3969" w:rsidP="00A10C66">
      <w:pPr>
        <w:pStyle w:val="ListParagraph"/>
        <w:numPr>
          <w:ilvl w:val="0"/>
          <w:numId w:val="33"/>
        </w:numPr>
        <w:rPr>
          <w:rFonts w:ascii="Arial" w:hAnsi="Arial" w:cs="Arial"/>
          <w:b/>
          <w:bCs/>
          <w:sz w:val="28"/>
          <w:szCs w:val="28"/>
          <w:lang w:val="en-US"/>
        </w:rPr>
      </w:pPr>
      <w:r w:rsidRPr="00A10C66">
        <w:rPr>
          <w:rFonts w:ascii="Arial" w:hAnsi="Arial" w:cs="Arial"/>
          <w:b/>
          <w:bCs/>
          <w:sz w:val="28"/>
          <w:szCs w:val="28"/>
          <w:lang w:val="en-US"/>
        </w:rPr>
        <w:lastRenderedPageBreak/>
        <w:t xml:space="preserve">E-R </w:t>
      </w:r>
      <w:r w:rsidR="00A10C66" w:rsidRPr="00A10C66">
        <w:rPr>
          <w:rFonts w:ascii="Arial" w:hAnsi="Arial" w:cs="Arial"/>
          <w:b/>
          <w:bCs/>
          <w:sz w:val="28"/>
          <w:szCs w:val="28"/>
          <w:lang w:val="en-US"/>
        </w:rPr>
        <w:t>Diagram:</w:t>
      </w:r>
    </w:p>
    <w:p w14:paraId="5FA50D85" w14:textId="77777777" w:rsidR="00CD188C" w:rsidRPr="00A10C66" w:rsidRDefault="00CD188C" w:rsidP="00CD188C">
      <w:pPr>
        <w:pStyle w:val="ListParagraph"/>
        <w:rPr>
          <w:rFonts w:ascii="Arial" w:hAnsi="Arial" w:cs="Arial"/>
          <w:b/>
          <w:bCs/>
          <w:sz w:val="28"/>
          <w:szCs w:val="28"/>
          <w:lang w:val="en-US"/>
        </w:rPr>
      </w:pPr>
    </w:p>
    <w:p w14:paraId="565279DC" w14:textId="6D773CAA" w:rsidR="006F3969" w:rsidRDefault="00F1173D" w:rsidP="00E5015E">
      <w:pPr>
        <w:rPr>
          <w:rFonts w:ascii="Mongolian Baiti" w:hAnsi="Mongolian Baiti" w:cs="Mongolian Baiti"/>
          <w:b/>
          <w:bCs/>
          <w:sz w:val="28"/>
          <w:szCs w:val="28"/>
          <w:lang w:val="en-US"/>
        </w:rPr>
      </w:pPr>
      <w:r w:rsidRPr="00F1173D">
        <w:rPr>
          <w:rFonts w:ascii="Mongolian Baiti" w:hAnsi="Mongolian Baiti" w:cs="Mongolian Baiti"/>
          <w:b/>
          <w:bCs/>
          <w:noProof/>
          <w:sz w:val="28"/>
          <w:szCs w:val="28"/>
          <w:lang w:val="en-US"/>
        </w:rPr>
        <w:drawing>
          <wp:inline distT="0" distB="0" distL="0" distR="0" wp14:anchorId="125F40B8" wp14:editId="122A7F2D">
            <wp:extent cx="5731510" cy="3956050"/>
            <wp:effectExtent l="19050" t="19050" r="21590" b="25400"/>
            <wp:docPr id="65945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56940" name=""/>
                    <pic:cNvPicPr/>
                  </pic:nvPicPr>
                  <pic:blipFill>
                    <a:blip r:embed="rId10"/>
                    <a:stretch>
                      <a:fillRect/>
                    </a:stretch>
                  </pic:blipFill>
                  <pic:spPr>
                    <a:xfrm>
                      <a:off x="0" y="0"/>
                      <a:ext cx="5731510" cy="3956050"/>
                    </a:xfrm>
                    <a:prstGeom prst="rect">
                      <a:avLst/>
                    </a:prstGeom>
                    <a:ln w="9525">
                      <a:solidFill>
                        <a:schemeClr val="tx1"/>
                      </a:solidFill>
                    </a:ln>
                  </pic:spPr>
                </pic:pic>
              </a:graphicData>
            </a:graphic>
          </wp:inline>
        </w:drawing>
      </w:r>
    </w:p>
    <w:p w14:paraId="2770AF0B" w14:textId="77777777" w:rsidR="00F1173D" w:rsidRDefault="00F1173D" w:rsidP="00E5015E">
      <w:pPr>
        <w:rPr>
          <w:rFonts w:ascii="Mongolian Baiti" w:hAnsi="Mongolian Baiti" w:cs="Mongolian Baiti"/>
          <w:b/>
          <w:bCs/>
          <w:sz w:val="28"/>
          <w:szCs w:val="28"/>
          <w:lang w:val="en-US"/>
        </w:rPr>
      </w:pPr>
    </w:p>
    <w:p w14:paraId="4AE707BD" w14:textId="77777777" w:rsidR="00F1173D" w:rsidRDefault="00F1173D" w:rsidP="00E5015E">
      <w:pPr>
        <w:rPr>
          <w:rFonts w:ascii="Mongolian Baiti" w:hAnsi="Mongolian Baiti" w:cs="Mongolian Baiti"/>
          <w:b/>
          <w:bCs/>
          <w:sz w:val="28"/>
          <w:szCs w:val="28"/>
          <w:lang w:val="en-US"/>
        </w:rPr>
      </w:pPr>
    </w:p>
    <w:p w14:paraId="30AD7E55" w14:textId="77777777" w:rsidR="00F1173D" w:rsidRDefault="00F1173D" w:rsidP="00E5015E">
      <w:pPr>
        <w:rPr>
          <w:rFonts w:ascii="Mongolian Baiti" w:hAnsi="Mongolian Baiti" w:cs="Mongolian Baiti"/>
          <w:b/>
          <w:bCs/>
          <w:sz w:val="28"/>
          <w:szCs w:val="28"/>
          <w:lang w:val="en-US"/>
        </w:rPr>
      </w:pPr>
    </w:p>
    <w:p w14:paraId="1026AE52" w14:textId="77777777" w:rsidR="00F1173D" w:rsidRDefault="00F1173D" w:rsidP="00E5015E">
      <w:pPr>
        <w:rPr>
          <w:rFonts w:ascii="Mongolian Baiti" w:hAnsi="Mongolian Baiti" w:cs="Mongolian Baiti"/>
          <w:b/>
          <w:bCs/>
          <w:sz w:val="28"/>
          <w:szCs w:val="28"/>
          <w:lang w:val="en-US"/>
        </w:rPr>
      </w:pPr>
    </w:p>
    <w:p w14:paraId="387C1EA4" w14:textId="77777777" w:rsidR="00F1173D" w:rsidRDefault="00F1173D" w:rsidP="00E5015E">
      <w:pPr>
        <w:rPr>
          <w:rFonts w:ascii="Mongolian Baiti" w:hAnsi="Mongolian Baiti" w:cs="Mongolian Baiti"/>
          <w:b/>
          <w:bCs/>
          <w:sz w:val="28"/>
          <w:szCs w:val="28"/>
          <w:lang w:val="en-US"/>
        </w:rPr>
      </w:pPr>
    </w:p>
    <w:p w14:paraId="63E75CC2" w14:textId="77777777" w:rsidR="00F1173D" w:rsidRDefault="00F1173D" w:rsidP="00E5015E">
      <w:pPr>
        <w:rPr>
          <w:rFonts w:ascii="Mongolian Baiti" w:hAnsi="Mongolian Baiti" w:cs="Mongolian Baiti"/>
          <w:b/>
          <w:bCs/>
          <w:sz w:val="28"/>
          <w:szCs w:val="28"/>
          <w:lang w:val="en-US"/>
        </w:rPr>
      </w:pPr>
    </w:p>
    <w:p w14:paraId="16030C32" w14:textId="77777777" w:rsidR="00F1173D" w:rsidRDefault="00F1173D" w:rsidP="00E5015E">
      <w:pPr>
        <w:rPr>
          <w:rFonts w:ascii="Mongolian Baiti" w:hAnsi="Mongolian Baiti" w:cs="Mongolian Baiti"/>
          <w:b/>
          <w:bCs/>
          <w:sz w:val="28"/>
          <w:szCs w:val="28"/>
          <w:lang w:val="en-US"/>
        </w:rPr>
      </w:pPr>
    </w:p>
    <w:p w14:paraId="6E5D6E99" w14:textId="77777777" w:rsidR="00F1173D" w:rsidRDefault="00F1173D" w:rsidP="00E5015E">
      <w:pPr>
        <w:rPr>
          <w:rFonts w:ascii="Mongolian Baiti" w:hAnsi="Mongolian Baiti" w:cs="Mongolian Baiti"/>
          <w:b/>
          <w:bCs/>
          <w:sz w:val="28"/>
          <w:szCs w:val="28"/>
          <w:lang w:val="en-US"/>
        </w:rPr>
      </w:pPr>
    </w:p>
    <w:p w14:paraId="7FE9087C" w14:textId="77777777" w:rsidR="00F1173D" w:rsidRDefault="00F1173D" w:rsidP="00E5015E">
      <w:pPr>
        <w:rPr>
          <w:rFonts w:ascii="Mongolian Baiti" w:hAnsi="Mongolian Baiti" w:cs="Mongolian Baiti"/>
          <w:b/>
          <w:bCs/>
          <w:sz w:val="28"/>
          <w:szCs w:val="28"/>
          <w:lang w:val="en-US"/>
        </w:rPr>
      </w:pPr>
    </w:p>
    <w:p w14:paraId="15E8F972" w14:textId="77777777" w:rsidR="00F1173D" w:rsidRDefault="00F1173D" w:rsidP="00E5015E">
      <w:pPr>
        <w:rPr>
          <w:rFonts w:ascii="Mongolian Baiti" w:hAnsi="Mongolian Baiti" w:cs="Mongolian Baiti"/>
          <w:b/>
          <w:bCs/>
          <w:sz w:val="28"/>
          <w:szCs w:val="28"/>
          <w:lang w:val="en-US"/>
        </w:rPr>
      </w:pPr>
    </w:p>
    <w:p w14:paraId="4772B253" w14:textId="77777777" w:rsidR="00F1173D" w:rsidRDefault="00F1173D" w:rsidP="00E5015E">
      <w:pPr>
        <w:rPr>
          <w:rFonts w:ascii="Mongolian Baiti" w:hAnsi="Mongolian Baiti" w:cs="Mongolian Baiti"/>
          <w:b/>
          <w:bCs/>
          <w:sz w:val="28"/>
          <w:szCs w:val="28"/>
          <w:lang w:val="en-US"/>
        </w:rPr>
      </w:pPr>
    </w:p>
    <w:p w14:paraId="32405A96" w14:textId="7502D11D" w:rsidR="00F1173D" w:rsidRDefault="00F1173D" w:rsidP="00F1173D">
      <w:pPr>
        <w:pStyle w:val="ListParagraph"/>
        <w:numPr>
          <w:ilvl w:val="0"/>
          <w:numId w:val="33"/>
        </w:numPr>
        <w:rPr>
          <w:rFonts w:ascii="Arial" w:hAnsi="Arial" w:cs="Arial"/>
          <w:b/>
          <w:bCs/>
          <w:sz w:val="28"/>
          <w:szCs w:val="28"/>
          <w:lang w:val="en-US"/>
        </w:rPr>
      </w:pPr>
      <w:r>
        <w:rPr>
          <w:rFonts w:ascii="Arial" w:hAnsi="Arial" w:cs="Arial"/>
          <w:b/>
          <w:bCs/>
          <w:sz w:val="28"/>
          <w:szCs w:val="28"/>
          <w:lang w:val="en-US"/>
        </w:rPr>
        <w:lastRenderedPageBreak/>
        <w:t xml:space="preserve">Use Case </w:t>
      </w:r>
      <w:proofErr w:type="gramStart"/>
      <w:r>
        <w:rPr>
          <w:rFonts w:ascii="Arial" w:hAnsi="Arial" w:cs="Arial"/>
          <w:b/>
          <w:bCs/>
          <w:sz w:val="28"/>
          <w:szCs w:val="28"/>
          <w:lang w:val="en-US"/>
        </w:rPr>
        <w:t xml:space="preserve">Diagram </w:t>
      </w:r>
      <w:r w:rsidRPr="00A10C66">
        <w:rPr>
          <w:rFonts w:ascii="Arial" w:hAnsi="Arial" w:cs="Arial"/>
          <w:b/>
          <w:bCs/>
          <w:sz w:val="28"/>
          <w:szCs w:val="28"/>
          <w:lang w:val="en-US"/>
        </w:rPr>
        <w:t>:</w:t>
      </w:r>
      <w:proofErr w:type="gramEnd"/>
    </w:p>
    <w:p w14:paraId="08DA95CB" w14:textId="77777777" w:rsidR="000B392F" w:rsidRDefault="000B392F" w:rsidP="000B392F">
      <w:pPr>
        <w:pStyle w:val="ListParagraph"/>
        <w:ind w:left="0"/>
        <w:jc w:val="center"/>
        <w:rPr>
          <w:rFonts w:ascii="Arial" w:hAnsi="Arial" w:cs="Arial"/>
          <w:b/>
          <w:bCs/>
          <w:sz w:val="28"/>
          <w:szCs w:val="28"/>
          <w:lang w:val="en-US"/>
        </w:rPr>
      </w:pPr>
    </w:p>
    <w:p w14:paraId="5E8F412A" w14:textId="77777777" w:rsidR="000B392F" w:rsidRDefault="000B392F" w:rsidP="000B392F">
      <w:pPr>
        <w:pStyle w:val="ListParagraph"/>
        <w:ind w:left="0"/>
        <w:jc w:val="center"/>
        <w:rPr>
          <w:rFonts w:ascii="Arial" w:hAnsi="Arial" w:cs="Arial"/>
          <w:b/>
          <w:bCs/>
          <w:sz w:val="28"/>
          <w:szCs w:val="28"/>
          <w:lang w:val="en-US"/>
        </w:rPr>
      </w:pPr>
    </w:p>
    <w:p w14:paraId="61B97DFF" w14:textId="44B13D73" w:rsidR="00F1173D" w:rsidRDefault="00F1173D" w:rsidP="000B392F">
      <w:pPr>
        <w:pStyle w:val="ListParagraph"/>
        <w:ind w:left="0"/>
        <w:jc w:val="center"/>
        <w:rPr>
          <w:rFonts w:ascii="Arial" w:hAnsi="Arial" w:cs="Arial"/>
          <w:b/>
          <w:bCs/>
          <w:sz w:val="28"/>
          <w:szCs w:val="28"/>
          <w:lang w:val="en-US"/>
        </w:rPr>
      </w:pPr>
      <w:r w:rsidRPr="00F1173D">
        <w:rPr>
          <w:rFonts w:ascii="Arial" w:hAnsi="Arial" w:cs="Arial"/>
          <w:b/>
          <w:bCs/>
          <w:noProof/>
          <w:sz w:val="28"/>
          <w:szCs w:val="28"/>
          <w:lang w:val="en-US"/>
        </w:rPr>
        <w:drawing>
          <wp:inline distT="0" distB="0" distL="0" distR="0" wp14:anchorId="416C85C3" wp14:editId="6F796DCA">
            <wp:extent cx="5731510" cy="6131560"/>
            <wp:effectExtent l="19050" t="19050" r="21590" b="21590"/>
            <wp:docPr id="101919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3558" name=""/>
                    <pic:cNvPicPr/>
                  </pic:nvPicPr>
                  <pic:blipFill>
                    <a:blip r:embed="rId11"/>
                    <a:stretch>
                      <a:fillRect/>
                    </a:stretch>
                  </pic:blipFill>
                  <pic:spPr>
                    <a:xfrm>
                      <a:off x="0" y="0"/>
                      <a:ext cx="5731510" cy="6131560"/>
                    </a:xfrm>
                    <a:prstGeom prst="rect">
                      <a:avLst/>
                    </a:prstGeom>
                    <a:ln w="9525">
                      <a:solidFill>
                        <a:schemeClr val="tx1"/>
                      </a:solidFill>
                    </a:ln>
                  </pic:spPr>
                </pic:pic>
              </a:graphicData>
            </a:graphic>
          </wp:inline>
        </w:drawing>
      </w:r>
    </w:p>
    <w:p w14:paraId="4FC6DF67" w14:textId="77777777" w:rsidR="00F1173D" w:rsidRPr="006F3969" w:rsidRDefault="00F1173D" w:rsidP="00E5015E">
      <w:pPr>
        <w:rPr>
          <w:rFonts w:ascii="Mongolian Baiti" w:hAnsi="Mongolian Baiti" w:cs="Mongolian Baiti"/>
          <w:b/>
          <w:bCs/>
          <w:sz w:val="28"/>
          <w:szCs w:val="28"/>
          <w:lang w:val="en-US"/>
        </w:rPr>
      </w:pPr>
    </w:p>
    <w:p w14:paraId="3F7C2F75" w14:textId="59EEB687" w:rsidR="00C93378" w:rsidRPr="006B3587" w:rsidRDefault="00C93378" w:rsidP="006B3587">
      <w:pPr>
        <w:rPr>
          <w:rFonts w:ascii="Mongolian Baiti" w:hAnsi="Mongolian Baiti" w:cs="Mongolian Baiti"/>
          <w:sz w:val="28"/>
          <w:szCs w:val="28"/>
          <w:lang w:val="en-US"/>
        </w:rPr>
      </w:pPr>
    </w:p>
    <w:p w14:paraId="6C99B868" w14:textId="77777777" w:rsidR="00D340A1" w:rsidRDefault="00D340A1" w:rsidP="00D340A1">
      <w:pPr>
        <w:rPr>
          <w:rFonts w:ascii="Mongolian Baiti" w:hAnsi="Mongolian Baiti" w:cs="Mongolian Baiti"/>
          <w:sz w:val="44"/>
          <w:szCs w:val="44"/>
          <w:lang w:val="en-US"/>
        </w:rPr>
      </w:pPr>
    </w:p>
    <w:p w14:paraId="67212CFA" w14:textId="77777777" w:rsidR="00B923B8" w:rsidRDefault="00B923B8" w:rsidP="00D340A1">
      <w:pPr>
        <w:rPr>
          <w:rFonts w:ascii="Mongolian Baiti" w:hAnsi="Mongolian Baiti" w:cs="Mongolian Baiti"/>
          <w:sz w:val="44"/>
          <w:szCs w:val="44"/>
          <w:lang w:val="en-US"/>
        </w:rPr>
      </w:pPr>
    </w:p>
    <w:p w14:paraId="4F60224A" w14:textId="27FDF8C2" w:rsidR="008743F1" w:rsidRPr="00065566" w:rsidRDefault="00862E40" w:rsidP="00A10C66">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IMPLEMENTATION</w:t>
      </w:r>
    </w:p>
    <w:p w14:paraId="725AB262" w14:textId="4112E2F0" w:rsidR="00E02BD4" w:rsidRPr="0014184F" w:rsidRDefault="005D3FFD" w:rsidP="0014184F">
      <w:pPr>
        <w:pStyle w:val="ListParagraph"/>
        <w:numPr>
          <w:ilvl w:val="0"/>
          <w:numId w:val="33"/>
        </w:numPr>
        <w:rPr>
          <w:rFonts w:cstheme="minorHAnsi"/>
          <w:b/>
          <w:bCs/>
          <w:sz w:val="28"/>
          <w:szCs w:val="28"/>
          <w:lang w:val="en-US"/>
        </w:rPr>
      </w:pPr>
      <w:r w:rsidRPr="001165CC">
        <w:rPr>
          <w:rFonts w:cstheme="minorHAnsi"/>
          <w:b/>
          <w:bCs/>
          <w:sz w:val="28"/>
          <w:szCs w:val="28"/>
          <w:lang w:val="en-US"/>
        </w:rPr>
        <w:t>RESULTS (SCREENSHOTS)</w:t>
      </w:r>
    </w:p>
    <w:p w14:paraId="38332857" w14:textId="4C8B456F" w:rsidR="00E02BD4" w:rsidRPr="00E02BD4" w:rsidRDefault="00565637" w:rsidP="00E02BD4">
      <w:pPr>
        <w:pStyle w:val="ListParagraph"/>
        <w:numPr>
          <w:ilvl w:val="0"/>
          <w:numId w:val="42"/>
        </w:numPr>
        <w:rPr>
          <w:rFonts w:cstheme="minorHAnsi"/>
          <w:b/>
          <w:bCs/>
          <w:sz w:val="28"/>
          <w:szCs w:val="28"/>
          <w:lang w:val="en-US"/>
        </w:rPr>
      </w:pPr>
      <w:r>
        <w:rPr>
          <w:rFonts w:cstheme="minorHAnsi"/>
          <w:b/>
          <w:bCs/>
          <w:sz w:val="28"/>
          <w:szCs w:val="28"/>
          <w:lang w:val="en-US"/>
        </w:rPr>
        <w:t>Sign up</w:t>
      </w:r>
    </w:p>
    <w:p w14:paraId="1E8EF3D6" w14:textId="69681766" w:rsidR="00E02BD4" w:rsidRDefault="00565637" w:rsidP="00E02BD4">
      <w:pPr>
        <w:rPr>
          <w:rFonts w:cstheme="minorHAnsi"/>
          <w:b/>
          <w:bCs/>
          <w:sz w:val="28"/>
          <w:szCs w:val="28"/>
          <w:lang w:val="en-US"/>
        </w:rPr>
      </w:pPr>
      <w:r w:rsidRPr="00565637">
        <w:rPr>
          <w:rFonts w:cstheme="minorHAnsi"/>
          <w:b/>
          <w:bCs/>
          <w:noProof/>
          <w:sz w:val="28"/>
          <w:szCs w:val="28"/>
          <w:lang w:val="en-US"/>
        </w:rPr>
        <w:drawing>
          <wp:inline distT="0" distB="0" distL="0" distR="0" wp14:anchorId="3B5D485F" wp14:editId="06F5CC33">
            <wp:extent cx="5731510" cy="4991100"/>
            <wp:effectExtent l="0" t="0" r="2540" b="0"/>
            <wp:docPr id="212386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68994" name=""/>
                    <pic:cNvPicPr/>
                  </pic:nvPicPr>
                  <pic:blipFill>
                    <a:blip r:embed="rId12"/>
                    <a:stretch>
                      <a:fillRect/>
                    </a:stretch>
                  </pic:blipFill>
                  <pic:spPr>
                    <a:xfrm>
                      <a:off x="0" y="0"/>
                      <a:ext cx="5731510" cy="4991100"/>
                    </a:xfrm>
                    <a:prstGeom prst="rect">
                      <a:avLst/>
                    </a:prstGeom>
                  </pic:spPr>
                </pic:pic>
              </a:graphicData>
            </a:graphic>
          </wp:inline>
        </w:drawing>
      </w:r>
    </w:p>
    <w:p w14:paraId="19D4D749" w14:textId="77777777" w:rsidR="00E02BD4" w:rsidRDefault="00E02BD4" w:rsidP="00E02BD4">
      <w:pPr>
        <w:rPr>
          <w:rFonts w:cstheme="minorHAnsi"/>
          <w:b/>
          <w:bCs/>
          <w:sz w:val="28"/>
          <w:szCs w:val="28"/>
          <w:lang w:val="en-US"/>
        </w:rPr>
      </w:pPr>
    </w:p>
    <w:p w14:paraId="2E490488" w14:textId="77777777" w:rsidR="00F1173D" w:rsidRDefault="00F1173D" w:rsidP="00E02BD4">
      <w:pPr>
        <w:rPr>
          <w:rFonts w:cstheme="minorHAnsi"/>
          <w:b/>
          <w:bCs/>
          <w:sz w:val="28"/>
          <w:szCs w:val="28"/>
          <w:lang w:val="en-US"/>
        </w:rPr>
      </w:pPr>
    </w:p>
    <w:p w14:paraId="1C646167" w14:textId="77777777" w:rsidR="00F1173D" w:rsidRDefault="00F1173D" w:rsidP="00E02BD4">
      <w:pPr>
        <w:rPr>
          <w:rFonts w:cstheme="minorHAnsi"/>
          <w:b/>
          <w:bCs/>
          <w:sz w:val="28"/>
          <w:szCs w:val="28"/>
          <w:lang w:val="en-US"/>
        </w:rPr>
      </w:pPr>
    </w:p>
    <w:p w14:paraId="6933AB17" w14:textId="77777777" w:rsidR="00F1173D" w:rsidRDefault="00F1173D" w:rsidP="00E02BD4">
      <w:pPr>
        <w:rPr>
          <w:rFonts w:cstheme="minorHAnsi"/>
          <w:b/>
          <w:bCs/>
          <w:sz w:val="28"/>
          <w:szCs w:val="28"/>
          <w:lang w:val="en-US"/>
        </w:rPr>
      </w:pPr>
    </w:p>
    <w:p w14:paraId="336ADD0C" w14:textId="77777777" w:rsidR="00F1173D" w:rsidRDefault="00F1173D" w:rsidP="00E02BD4">
      <w:pPr>
        <w:rPr>
          <w:rFonts w:cstheme="minorHAnsi"/>
          <w:b/>
          <w:bCs/>
          <w:sz w:val="28"/>
          <w:szCs w:val="28"/>
          <w:lang w:val="en-US"/>
        </w:rPr>
      </w:pPr>
    </w:p>
    <w:p w14:paraId="25965635" w14:textId="77777777" w:rsidR="00F1173D" w:rsidRDefault="00F1173D" w:rsidP="00E02BD4">
      <w:pPr>
        <w:rPr>
          <w:rFonts w:cstheme="minorHAnsi"/>
          <w:b/>
          <w:bCs/>
          <w:sz w:val="28"/>
          <w:szCs w:val="28"/>
          <w:lang w:val="en-US"/>
        </w:rPr>
      </w:pPr>
    </w:p>
    <w:p w14:paraId="2DC14383" w14:textId="77777777" w:rsidR="00F1173D" w:rsidRDefault="00F1173D" w:rsidP="00E02BD4">
      <w:pPr>
        <w:rPr>
          <w:rFonts w:cstheme="minorHAnsi"/>
          <w:b/>
          <w:bCs/>
          <w:sz w:val="28"/>
          <w:szCs w:val="28"/>
          <w:lang w:val="en-US"/>
        </w:rPr>
      </w:pPr>
    </w:p>
    <w:p w14:paraId="227DD1FC" w14:textId="0B191006" w:rsidR="00E02BD4" w:rsidRDefault="00565637" w:rsidP="00E02BD4">
      <w:pPr>
        <w:pStyle w:val="ListParagraph"/>
        <w:numPr>
          <w:ilvl w:val="0"/>
          <w:numId w:val="42"/>
        </w:numPr>
        <w:rPr>
          <w:rFonts w:cstheme="minorHAnsi"/>
          <w:b/>
          <w:bCs/>
          <w:sz w:val="28"/>
          <w:szCs w:val="28"/>
          <w:lang w:val="en-US"/>
        </w:rPr>
      </w:pPr>
      <w:r>
        <w:rPr>
          <w:rFonts w:cstheme="minorHAnsi"/>
          <w:b/>
          <w:bCs/>
          <w:sz w:val="28"/>
          <w:szCs w:val="28"/>
          <w:lang w:val="en-US"/>
        </w:rPr>
        <w:lastRenderedPageBreak/>
        <w:t>Log in</w:t>
      </w:r>
    </w:p>
    <w:p w14:paraId="2FDCEE8C" w14:textId="1C603C23" w:rsidR="00E02BD4" w:rsidRDefault="00565637" w:rsidP="00E02BD4">
      <w:pPr>
        <w:pStyle w:val="ListParagraph"/>
        <w:ind w:left="0"/>
        <w:jc w:val="center"/>
        <w:rPr>
          <w:rFonts w:cstheme="minorHAnsi"/>
          <w:b/>
          <w:bCs/>
          <w:sz w:val="28"/>
          <w:szCs w:val="28"/>
          <w:lang w:val="en-US"/>
        </w:rPr>
      </w:pPr>
      <w:r w:rsidRPr="00565637">
        <w:rPr>
          <w:rFonts w:cstheme="minorHAnsi"/>
          <w:b/>
          <w:bCs/>
          <w:noProof/>
          <w:sz w:val="28"/>
          <w:szCs w:val="28"/>
          <w:lang w:val="en-US"/>
        </w:rPr>
        <w:drawing>
          <wp:inline distT="0" distB="0" distL="0" distR="0" wp14:anchorId="32EFC3E3" wp14:editId="4E8D01EF">
            <wp:extent cx="4495800" cy="3263900"/>
            <wp:effectExtent l="0" t="0" r="0" b="0"/>
            <wp:docPr id="138106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1669" name=""/>
                    <pic:cNvPicPr/>
                  </pic:nvPicPr>
                  <pic:blipFill>
                    <a:blip r:embed="rId13"/>
                    <a:stretch>
                      <a:fillRect/>
                    </a:stretch>
                  </pic:blipFill>
                  <pic:spPr>
                    <a:xfrm>
                      <a:off x="0" y="0"/>
                      <a:ext cx="4495800" cy="3263900"/>
                    </a:xfrm>
                    <a:prstGeom prst="rect">
                      <a:avLst/>
                    </a:prstGeom>
                  </pic:spPr>
                </pic:pic>
              </a:graphicData>
            </a:graphic>
          </wp:inline>
        </w:drawing>
      </w:r>
    </w:p>
    <w:p w14:paraId="3BB0A8DA" w14:textId="77777777" w:rsidR="00565637" w:rsidRDefault="00565637" w:rsidP="00E02BD4">
      <w:pPr>
        <w:pStyle w:val="ListParagraph"/>
        <w:ind w:left="0"/>
        <w:jc w:val="center"/>
        <w:rPr>
          <w:rFonts w:cstheme="minorHAnsi"/>
          <w:b/>
          <w:bCs/>
          <w:sz w:val="28"/>
          <w:szCs w:val="28"/>
          <w:lang w:val="en-US"/>
        </w:rPr>
      </w:pPr>
    </w:p>
    <w:p w14:paraId="3777A7C9" w14:textId="09E2AFC2" w:rsidR="005631D7" w:rsidRDefault="001D40E9" w:rsidP="005631D7">
      <w:pPr>
        <w:pStyle w:val="ListParagraph"/>
        <w:numPr>
          <w:ilvl w:val="0"/>
          <w:numId w:val="42"/>
        </w:numPr>
        <w:rPr>
          <w:rFonts w:cstheme="minorHAnsi"/>
          <w:b/>
          <w:bCs/>
          <w:sz w:val="28"/>
          <w:szCs w:val="28"/>
          <w:lang w:val="en-US"/>
        </w:rPr>
      </w:pPr>
      <w:r>
        <w:rPr>
          <w:rFonts w:cstheme="minorHAnsi"/>
          <w:b/>
          <w:bCs/>
          <w:sz w:val="28"/>
          <w:szCs w:val="28"/>
          <w:lang w:val="en-US"/>
        </w:rPr>
        <w:t>Google sign in</w:t>
      </w:r>
    </w:p>
    <w:p w14:paraId="375FBD6A" w14:textId="77777777" w:rsidR="005631D7" w:rsidRDefault="005631D7" w:rsidP="005631D7">
      <w:pPr>
        <w:pStyle w:val="ListParagraph"/>
        <w:rPr>
          <w:rFonts w:cstheme="minorHAnsi"/>
          <w:b/>
          <w:bCs/>
          <w:sz w:val="28"/>
          <w:szCs w:val="28"/>
          <w:lang w:val="en-US"/>
        </w:rPr>
      </w:pPr>
    </w:p>
    <w:p w14:paraId="36759839" w14:textId="686E9BB7" w:rsidR="005631D7" w:rsidRDefault="001D40E9" w:rsidP="005631D7">
      <w:pPr>
        <w:pStyle w:val="ListParagraph"/>
        <w:ind w:left="0"/>
        <w:jc w:val="center"/>
        <w:rPr>
          <w:rFonts w:cstheme="minorHAnsi"/>
          <w:b/>
          <w:bCs/>
          <w:sz w:val="28"/>
          <w:szCs w:val="28"/>
          <w:lang w:val="en-US"/>
        </w:rPr>
      </w:pPr>
      <w:r w:rsidRPr="001D40E9">
        <w:rPr>
          <w:rFonts w:cstheme="minorHAnsi"/>
          <w:b/>
          <w:bCs/>
          <w:noProof/>
          <w:sz w:val="28"/>
          <w:szCs w:val="28"/>
          <w:lang w:val="en-US"/>
        </w:rPr>
        <w:drawing>
          <wp:inline distT="0" distB="0" distL="0" distR="0" wp14:anchorId="7658ABA5" wp14:editId="0670742F">
            <wp:extent cx="3987800" cy="3175000"/>
            <wp:effectExtent l="0" t="0" r="0" b="6350"/>
            <wp:docPr id="44932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9888" name=""/>
                    <pic:cNvPicPr/>
                  </pic:nvPicPr>
                  <pic:blipFill>
                    <a:blip r:embed="rId14"/>
                    <a:stretch>
                      <a:fillRect/>
                    </a:stretch>
                  </pic:blipFill>
                  <pic:spPr>
                    <a:xfrm>
                      <a:off x="0" y="0"/>
                      <a:ext cx="3987800" cy="3175000"/>
                    </a:xfrm>
                    <a:prstGeom prst="rect">
                      <a:avLst/>
                    </a:prstGeom>
                  </pic:spPr>
                </pic:pic>
              </a:graphicData>
            </a:graphic>
          </wp:inline>
        </w:drawing>
      </w:r>
    </w:p>
    <w:p w14:paraId="608F0263" w14:textId="77777777" w:rsidR="005631D7" w:rsidRDefault="005631D7" w:rsidP="005631D7">
      <w:pPr>
        <w:pStyle w:val="ListParagraph"/>
        <w:ind w:left="0"/>
        <w:jc w:val="center"/>
        <w:rPr>
          <w:rFonts w:cstheme="minorHAnsi"/>
          <w:b/>
          <w:bCs/>
          <w:sz w:val="28"/>
          <w:szCs w:val="28"/>
          <w:lang w:val="en-US"/>
        </w:rPr>
      </w:pPr>
    </w:p>
    <w:p w14:paraId="52852804" w14:textId="77777777" w:rsidR="0014184F" w:rsidRDefault="0014184F" w:rsidP="0014184F">
      <w:pPr>
        <w:rPr>
          <w:rFonts w:cstheme="minorHAnsi"/>
          <w:b/>
          <w:bCs/>
          <w:sz w:val="28"/>
          <w:szCs w:val="28"/>
          <w:lang w:val="en-US"/>
        </w:rPr>
      </w:pPr>
    </w:p>
    <w:p w14:paraId="4928BEBF" w14:textId="77777777" w:rsidR="0014184F" w:rsidRDefault="0014184F" w:rsidP="0014184F">
      <w:pPr>
        <w:rPr>
          <w:rFonts w:cstheme="minorHAnsi"/>
          <w:b/>
          <w:bCs/>
          <w:sz w:val="28"/>
          <w:szCs w:val="28"/>
          <w:lang w:val="en-US"/>
        </w:rPr>
      </w:pPr>
    </w:p>
    <w:p w14:paraId="66FE15A6" w14:textId="77777777" w:rsidR="0014184F" w:rsidRPr="0014184F" w:rsidRDefault="0014184F" w:rsidP="0014184F">
      <w:pPr>
        <w:rPr>
          <w:rFonts w:cstheme="minorHAnsi"/>
          <w:b/>
          <w:bCs/>
          <w:sz w:val="28"/>
          <w:szCs w:val="28"/>
          <w:lang w:val="en-US"/>
        </w:rPr>
      </w:pPr>
    </w:p>
    <w:p w14:paraId="09A0265D" w14:textId="69A74EC1" w:rsidR="005631D7" w:rsidRDefault="001D40E9" w:rsidP="005631D7">
      <w:pPr>
        <w:pStyle w:val="ListParagraph"/>
        <w:numPr>
          <w:ilvl w:val="0"/>
          <w:numId w:val="42"/>
        </w:numPr>
        <w:rPr>
          <w:rFonts w:cstheme="minorHAnsi"/>
          <w:b/>
          <w:bCs/>
          <w:sz w:val="28"/>
          <w:szCs w:val="28"/>
          <w:lang w:val="en-US"/>
        </w:rPr>
      </w:pPr>
      <w:r>
        <w:rPr>
          <w:rFonts w:cstheme="minorHAnsi"/>
          <w:b/>
          <w:bCs/>
          <w:sz w:val="28"/>
          <w:szCs w:val="28"/>
          <w:lang w:val="en-US"/>
        </w:rPr>
        <w:lastRenderedPageBreak/>
        <w:t>Profile photo</w:t>
      </w:r>
    </w:p>
    <w:p w14:paraId="695FC425" w14:textId="6A496A22" w:rsidR="001D40E9" w:rsidRDefault="001D40E9" w:rsidP="00B923B8">
      <w:pPr>
        <w:pStyle w:val="ListParagraph"/>
        <w:ind w:left="0"/>
        <w:jc w:val="center"/>
        <w:rPr>
          <w:rFonts w:cstheme="minorHAnsi"/>
          <w:b/>
          <w:bCs/>
          <w:sz w:val="28"/>
          <w:szCs w:val="28"/>
          <w:lang w:val="en-US"/>
        </w:rPr>
      </w:pPr>
      <w:r w:rsidRPr="001D40E9">
        <w:rPr>
          <w:rFonts w:cstheme="minorHAnsi"/>
          <w:b/>
          <w:bCs/>
          <w:noProof/>
          <w:sz w:val="28"/>
          <w:szCs w:val="28"/>
          <w:lang w:val="en-US"/>
        </w:rPr>
        <w:drawing>
          <wp:inline distT="0" distB="0" distL="0" distR="0" wp14:anchorId="1D798221" wp14:editId="51E0DFC8">
            <wp:extent cx="5731510" cy="3130550"/>
            <wp:effectExtent l="0" t="0" r="2540" b="0"/>
            <wp:docPr id="119203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37704" name=""/>
                    <pic:cNvPicPr/>
                  </pic:nvPicPr>
                  <pic:blipFill>
                    <a:blip r:embed="rId15"/>
                    <a:stretch>
                      <a:fillRect/>
                    </a:stretch>
                  </pic:blipFill>
                  <pic:spPr>
                    <a:xfrm>
                      <a:off x="0" y="0"/>
                      <a:ext cx="5731510" cy="3130550"/>
                    </a:xfrm>
                    <a:prstGeom prst="rect">
                      <a:avLst/>
                    </a:prstGeom>
                  </pic:spPr>
                </pic:pic>
              </a:graphicData>
            </a:graphic>
          </wp:inline>
        </w:drawing>
      </w:r>
    </w:p>
    <w:p w14:paraId="5C3BE75A" w14:textId="77777777" w:rsidR="00F1173D" w:rsidRDefault="00F1173D" w:rsidP="001D40E9">
      <w:pPr>
        <w:pStyle w:val="ListParagraph"/>
        <w:rPr>
          <w:rFonts w:cstheme="minorHAnsi"/>
          <w:b/>
          <w:bCs/>
          <w:sz w:val="28"/>
          <w:szCs w:val="28"/>
          <w:lang w:val="en-US"/>
        </w:rPr>
      </w:pPr>
    </w:p>
    <w:p w14:paraId="5DA4ACED" w14:textId="77777777" w:rsidR="00F1173D" w:rsidRDefault="00F1173D" w:rsidP="001D40E9">
      <w:pPr>
        <w:pStyle w:val="ListParagraph"/>
        <w:rPr>
          <w:rFonts w:cstheme="minorHAnsi"/>
          <w:b/>
          <w:bCs/>
          <w:sz w:val="28"/>
          <w:szCs w:val="28"/>
          <w:lang w:val="en-US"/>
        </w:rPr>
      </w:pPr>
    </w:p>
    <w:p w14:paraId="70C6B4C9" w14:textId="0C25FF01" w:rsidR="001165CC" w:rsidRPr="0014184F" w:rsidRDefault="0014184F" w:rsidP="0014184F">
      <w:pPr>
        <w:pStyle w:val="ListParagraph"/>
        <w:numPr>
          <w:ilvl w:val="0"/>
          <w:numId w:val="42"/>
        </w:numPr>
        <w:jc w:val="both"/>
        <w:rPr>
          <w:rFonts w:cstheme="minorHAnsi"/>
          <w:b/>
          <w:bCs/>
          <w:sz w:val="28"/>
          <w:szCs w:val="28"/>
          <w:lang w:val="en-US"/>
        </w:rPr>
      </w:pPr>
      <w:r>
        <w:rPr>
          <w:rFonts w:cstheme="minorHAnsi"/>
          <w:b/>
          <w:bCs/>
          <w:sz w:val="28"/>
          <w:szCs w:val="28"/>
          <w:lang w:val="en-US"/>
        </w:rPr>
        <w:t xml:space="preserve">Messaging </w:t>
      </w:r>
    </w:p>
    <w:p w14:paraId="2B24BFAC" w14:textId="34D99387" w:rsidR="00B8377F" w:rsidRDefault="0014184F" w:rsidP="00DA2C3A">
      <w:pPr>
        <w:rPr>
          <w:rFonts w:cstheme="minorHAnsi"/>
          <w:b/>
          <w:bCs/>
          <w:sz w:val="32"/>
          <w:szCs w:val="32"/>
          <w:lang w:val="en-US"/>
        </w:rPr>
      </w:pPr>
      <w:r w:rsidRPr="0014184F">
        <w:rPr>
          <w:rFonts w:cstheme="minorHAnsi"/>
          <w:b/>
          <w:bCs/>
          <w:noProof/>
          <w:sz w:val="32"/>
          <w:szCs w:val="32"/>
          <w:lang w:val="en-US"/>
        </w:rPr>
        <w:drawing>
          <wp:inline distT="0" distB="0" distL="0" distR="0" wp14:anchorId="19FD67CE" wp14:editId="16F95C97">
            <wp:extent cx="5731510" cy="2421890"/>
            <wp:effectExtent l="19050" t="19050" r="21590" b="16510"/>
            <wp:docPr id="112180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08360" name=""/>
                    <pic:cNvPicPr/>
                  </pic:nvPicPr>
                  <pic:blipFill>
                    <a:blip r:embed="rId16"/>
                    <a:stretch>
                      <a:fillRect/>
                    </a:stretch>
                  </pic:blipFill>
                  <pic:spPr>
                    <a:xfrm>
                      <a:off x="0" y="0"/>
                      <a:ext cx="5731510" cy="2421890"/>
                    </a:xfrm>
                    <a:prstGeom prst="rect">
                      <a:avLst/>
                    </a:prstGeom>
                    <a:ln w="6350">
                      <a:solidFill>
                        <a:schemeClr val="tx1"/>
                      </a:solidFill>
                    </a:ln>
                  </pic:spPr>
                </pic:pic>
              </a:graphicData>
            </a:graphic>
          </wp:inline>
        </w:drawing>
      </w:r>
    </w:p>
    <w:p w14:paraId="123D98B2" w14:textId="77777777" w:rsidR="00B2406F" w:rsidRDefault="00B2406F" w:rsidP="00DA2C3A">
      <w:pPr>
        <w:rPr>
          <w:rFonts w:cstheme="minorHAnsi"/>
          <w:b/>
          <w:bCs/>
          <w:sz w:val="32"/>
          <w:szCs w:val="32"/>
          <w:lang w:val="en-US"/>
        </w:rPr>
      </w:pPr>
    </w:p>
    <w:p w14:paraId="19C027D5" w14:textId="77777777" w:rsidR="00F1173D" w:rsidRDefault="00F1173D" w:rsidP="00DA2C3A">
      <w:pPr>
        <w:rPr>
          <w:rFonts w:cstheme="minorHAnsi"/>
          <w:b/>
          <w:bCs/>
          <w:sz w:val="32"/>
          <w:szCs w:val="32"/>
          <w:lang w:val="en-US"/>
        </w:rPr>
      </w:pPr>
    </w:p>
    <w:p w14:paraId="59AA606A" w14:textId="77777777" w:rsidR="00F1173D" w:rsidRDefault="00F1173D" w:rsidP="00DA2C3A">
      <w:pPr>
        <w:rPr>
          <w:rFonts w:cstheme="minorHAnsi"/>
          <w:b/>
          <w:bCs/>
          <w:sz w:val="32"/>
          <w:szCs w:val="32"/>
          <w:lang w:val="en-US"/>
        </w:rPr>
      </w:pPr>
    </w:p>
    <w:p w14:paraId="0BD7E8D0" w14:textId="77777777" w:rsidR="00F1173D" w:rsidRDefault="00F1173D" w:rsidP="00DA2C3A">
      <w:pPr>
        <w:rPr>
          <w:rFonts w:cstheme="minorHAnsi"/>
          <w:b/>
          <w:bCs/>
          <w:sz w:val="32"/>
          <w:szCs w:val="32"/>
          <w:lang w:val="en-US"/>
        </w:rPr>
      </w:pPr>
    </w:p>
    <w:p w14:paraId="7DC5BB68" w14:textId="77777777" w:rsidR="00B923B8" w:rsidRDefault="00B923B8" w:rsidP="00DA2C3A">
      <w:pPr>
        <w:rPr>
          <w:rFonts w:cstheme="minorHAnsi"/>
          <w:b/>
          <w:bCs/>
          <w:sz w:val="32"/>
          <w:szCs w:val="32"/>
          <w:lang w:val="en-US"/>
        </w:rPr>
      </w:pPr>
    </w:p>
    <w:p w14:paraId="7E480C76" w14:textId="0DC2E8F3" w:rsidR="0014184F" w:rsidRDefault="0014184F" w:rsidP="0014184F">
      <w:pPr>
        <w:pStyle w:val="ListParagraph"/>
        <w:numPr>
          <w:ilvl w:val="0"/>
          <w:numId w:val="42"/>
        </w:numPr>
        <w:rPr>
          <w:rFonts w:cstheme="minorHAnsi"/>
          <w:b/>
          <w:bCs/>
          <w:sz w:val="32"/>
          <w:szCs w:val="32"/>
          <w:lang w:val="en-US"/>
        </w:rPr>
      </w:pPr>
      <w:r>
        <w:rPr>
          <w:rFonts w:cstheme="minorHAnsi"/>
          <w:b/>
          <w:bCs/>
          <w:sz w:val="32"/>
          <w:szCs w:val="32"/>
          <w:lang w:val="en-US"/>
        </w:rPr>
        <w:lastRenderedPageBreak/>
        <w:t>Group Chat</w:t>
      </w:r>
    </w:p>
    <w:p w14:paraId="117170DC" w14:textId="4FD94482" w:rsidR="0014184F" w:rsidRDefault="0014184F" w:rsidP="00B923B8">
      <w:pPr>
        <w:pStyle w:val="ListParagraph"/>
        <w:jc w:val="center"/>
        <w:rPr>
          <w:rFonts w:cstheme="minorHAnsi"/>
          <w:b/>
          <w:bCs/>
          <w:sz w:val="32"/>
          <w:szCs w:val="32"/>
          <w:lang w:val="en-US"/>
        </w:rPr>
      </w:pPr>
      <w:r w:rsidRPr="0014184F">
        <w:rPr>
          <w:rFonts w:cstheme="minorHAnsi"/>
          <w:b/>
          <w:bCs/>
          <w:noProof/>
          <w:sz w:val="32"/>
          <w:szCs w:val="32"/>
          <w:lang w:val="en-US"/>
        </w:rPr>
        <w:drawing>
          <wp:inline distT="0" distB="0" distL="0" distR="0" wp14:anchorId="13EB3BFC" wp14:editId="584DE14A">
            <wp:extent cx="4311650" cy="3486150"/>
            <wp:effectExtent l="0" t="0" r="0" b="0"/>
            <wp:docPr id="148095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5799" name=""/>
                    <pic:cNvPicPr/>
                  </pic:nvPicPr>
                  <pic:blipFill>
                    <a:blip r:embed="rId17"/>
                    <a:stretch>
                      <a:fillRect/>
                    </a:stretch>
                  </pic:blipFill>
                  <pic:spPr>
                    <a:xfrm>
                      <a:off x="0" y="0"/>
                      <a:ext cx="4311650" cy="3486150"/>
                    </a:xfrm>
                    <a:prstGeom prst="rect">
                      <a:avLst/>
                    </a:prstGeom>
                  </pic:spPr>
                </pic:pic>
              </a:graphicData>
            </a:graphic>
          </wp:inline>
        </w:drawing>
      </w:r>
    </w:p>
    <w:p w14:paraId="15F1D177" w14:textId="77777777" w:rsidR="00292E5E" w:rsidRDefault="00292E5E" w:rsidP="0014184F">
      <w:pPr>
        <w:pStyle w:val="ListParagraph"/>
        <w:rPr>
          <w:rFonts w:cstheme="minorHAnsi"/>
          <w:b/>
          <w:bCs/>
          <w:sz w:val="32"/>
          <w:szCs w:val="32"/>
          <w:lang w:val="en-US"/>
        </w:rPr>
      </w:pPr>
    </w:p>
    <w:p w14:paraId="2F544A05" w14:textId="77777777" w:rsidR="00292E5E" w:rsidRDefault="00292E5E" w:rsidP="0014184F">
      <w:pPr>
        <w:pStyle w:val="ListParagraph"/>
        <w:rPr>
          <w:rFonts w:cstheme="minorHAnsi"/>
          <w:b/>
          <w:bCs/>
          <w:sz w:val="32"/>
          <w:szCs w:val="32"/>
          <w:lang w:val="en-US"/>
        </w:rPr>
      </w:pPr>
    </w:p>
    <w:p w14:paraId="0DA82D30" w14:textId="77777777" w:rsidR="00292E5E" w:rsidRDefault="00292E5E" w:rsidP="0014184F">
      <w:pPr>
        <w:pStyle w:val="ListParagraph"/>
        <w:rPr>
          <w:rFonts w:cstheme="minorHAnsi"/>
          <w:b/>
          <w:bCs/>
          <w:sz w:val="32"/>
          <w:szCs w:val="32"/>
          <w:lang w:val="en-US"/>
        </w:rPr>
      </w:pPr>
    </w:p>
    <w:p w14:paraId="6945BFC0" w14:textId="77777777" w:rsidR="00F1173D" w:rsidRPr="0014184F" w:rsidRDefault="00F1173D" w:rsidP="0014184F">
      <w:pPr>
        <w:pStyle w:val="ListParagraph"/>
        <w:rPr>
          <w:rFonts w:cstheme="minorHAnsi"/>
          <w:b/>
          <w:bCs/>
          <w:sz w:val="32"/>
          <w:szCs w:val="32"/>
          <w:lang w:val="en-US"/>
        </w:rPr>
      </w:pPr>
    </w:p>
    <w:p w14:paraId="05F1FAB5" w14:textId="43134731" w:rsidR="00B2406F" w:rsidRDefault="0014184F" w:rsidP="0014184F">
      <w:pPr>
        <w:pStyle w:val="ListParagraph"/>
        <w:numPr>
          <w:ilvl w:val="0"/>
          <w:numId w:val="42"/>
        </w:numPr>
        <w:rPr>
          <w:rFonts w:cstheme="minorHAnsi"/>
          <w:b/>
          <w:bCs/>
          <w:sz w:val="32"/>
          <w:szCs w:val="32"/>
          <w:lang w:val="en-US"/>
        </w:rPr>
      </w:pPr>
      <w:r>
        <w:rPr>
          <w:rFonts w:cstheme="minorHAnsi"/>
          <w:b/>
          <w:bCs/>
          <w:sz w:val="32"/>
          <w:szCs w:val="32"/>
          <w:lang w:val="en-US"/>
        </w:rPr>
        <w:t>User added into group</w:t>
      </w:r>
    </w:p>
    <w:p w14:paraId="7F4F9ACA" w14:textId="7B5BE84A" w:rsidR="00115477" w:rsidRDefault="0001239F" w:rsidP="00B923B8">
      <w:pPr>
        <w:jc w:val="center"/>
        <w:rPr>
          <w:rFonts w:cstheme="minorHAnsi"/>
          <w:b/>
          <w:bCs/>
          <w:sz w:val="32"/>
          <w:szCs w:val="32"/>
          <w:lang w:val="en-US"/>
        </w:rPr>
      </w:pPr>
      <w:r w:rsidRPr="0001239F">
        <w:rPr>
          <w:rFonts w:cstheme="minorHAnsi"/>
          <w:b/>
          <w:bCs/>
          <w:noProof/>
          <w:sz w:val="32"/>
          <w:szCs w:val="32"/>
          <w:lang w:val="en-US"/>
        </w:rPr>
        <w:drawing>
          <wp:inline distT="0" distB="0" distL="0" distR="0" wp14:anchorId="0FEB5FD6" wp14:editId="784A281B">
            <wp:extent cx="4171950" cy="2495550"/>
            <wp:effectExtent l="19050" t="19050" r="19050" b="19050"/>
            <wp:docPr id="126161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2713" name=""/>
                    <pic:cNvPicPr/>
                  </pic:nvPicPr>
                  <pic:blipFill>
                    <a:blip r:embed="rId18"/>
                    <a:stretch>
                      <a:fillRect/>
                    </a:stretch>
                  </pic:blipFill>
                  <pic:spPr>
                    <a:xfrm>
                      <a:off x="0" y="0"/>
                      <a:ext cx="4171950" cy="2495550"/>
                    </a:xfrm>
                    <a:prstGeom prst="rect">
                      <a:avLst/>
                    </a:prstGeom>
                    <a:ln w="6350">
                      <a:solidFill>
                        <a:schemeClr val="tx1"/>
                      </a:solidFill>
                    </a:ln>
                  </pic:spPr>
                </pic:pic>
              </a:graphicData>
            </a:graphic>
          </wp:inline>
        </w:drawing>
      </w:r>
    </w:p>
    <w:p w14:paraId="5120244E" w14:textId="77777777" w:rsidR="00F1173D" w:rsidRDefault="00F1173D" w:rsidP="00B2406F">
      <w:pPr>
        <w:rPr>
          <w:rFonts w:cstheme="minorHAnsi"/>
          <w:b/>
          <w:bCs/>
          <w:sz w:val="32"/>
          <w:szCs w:val="32"/>
          <w:lang w:val="en-US"/>
        </w:rPr>
      </w:pPr>
    </w:p>
    <w:p w14:paraId="7F1BE79D" w14:textId="77777777" w:rsidR="00B923B8" w:rsidRDefault="00B923B8" w:rsidP="00B2406F">
      <w:pPr>
        <w:rPr>
          <w:rFonts w:cstheme="minorHAnsi"/>
          <w:b/>
          <w:bCs/>
          <w:sz w:val="32"/>
          <w:szCs w:val="32"/>
          <w:lang w:val="en-US"/>
        </w:rPr>
      </w:pPr>
    </w:p>
    <w:p w14:paraId="05C14D73" w14:textId="0E303512" w:rsidR="00115477" w:rsidRDefault="0001239F" w:rsidP="0001239F">
      <w:pPr>
        <w:pStyle w:val="ListParagraph"/>
        <w:numPr>
          <w:ilvl w:val="0"/>
          <w:numId w:val="42"/>
        </w:numPr>
        <w:rPr>
          <w:rFonts w:cstheme="minorHAnsi"/>
          <w:b/>
          <w:bCs/>
          <w:sz w:val="32"/>
          <w:szCs w:val="32"/>
          <w:lang w:val="en-US"/>
        </w:rPr>
      </w:pPr>
      <w:r>
        <w:rPr>
          <w:rFonts w:cstheme="minorHAnsi"/>
          <w:b/>
          <w:bCs/>
          <w:sz w:val="32"/>
          <w:szCs w:val="32"/>
          <w:lang w:val="en-US"/>
        </w:rPr>
        <w:lastRenderedPageBreak/>
        <w:t xml:space="preserve">User </w:t>
      </w:r>
      <w:proofErr w:type="gramStart"/>
      <w:r>
        <w:rPr>
          <w:rFonts w:cstheme="minorHAnsi"/>
          <w:b/>
          <w:bCs/>
          <w:sz w:val="32"/>
          <w:szCs w:val="32"/>
          <w:lang w:val="en-US"/>
        </w:rPr>
        <w:t>remove</w:t>
      </w:r>
      <w:proofErr w:type="gramEnd"/>
      <w:r>
        <w:rPr>
          <w:rFonts w:cstheme="minorHAnsi"/>
          <w:b/>
          <w:bCs/>
          <w:sz w:val="32"/>
          <w:szCs w:val="32"/>
          <w:lang w:val="en-US"/>
        </w:rPr>
        <w:t xml:space="preserve"> from group</w:t>
      </w:r>
    </w:p>
    <w:p w14:paraId="01FD1103" w14:textId="4E9A1290" w:rsidR="0001239F" w:rsidRDefault="0001239F" w:rsidP="0001239F">
      <w:pPr>
        <w:pStyle w:val="ListParagraph"/>
        <w:rPr>
          <w:rFonts w:cstheme="minorHAnsi"/>
          <w:b/>
          <w:bCs/>
          <w:sz w:val="32"/>
          <w:szCs w:val="32"/>
          <w:lang w:val="en-US"/>
        </w:rPr>
      </w:pPr>
      <w:r w:rsidRPr="0001239F">
        <w:rPr>
          <w:rFonts w:cstheme="minorHAnsi"/>
          <w:b/>
          <w:bCs/>
          <w:noProof/>
          <w:sz w:val="32"/>
          <w:szCs w:val="32"/>
          <w:lang w:val="en-US"/>
        </w:rPr>
        <w:drawing>
          <wp:inline distT="0" distB="0" distL="0" distR="0" wp14:anchorId="07C70C89" wp14:editId="6B5EEEFC">
            <wp:extent cx="4864100" cy="2520950"/>
            <wp:effectExtent l="19050" t="19050" r="12700" b="12700"/>
            <wp:docPr id="18529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214" name=""/>
                    <pic:cNvPicPr/>
                  </pic:nvPicPr>
                  <pic:blipFill>
                    <a:blip r:embed="rId19"/>
                    <a:stretch>
                      <a:fillRect/>
                    </a:stretch>
                  </pic:blipFill>
                  <pic:spPr>
                    <a:xfrm>
                      <a:off x="0" y="0"/>
                      <a:ext cx="4864100" cy="2520950"/>
                    </a:xfrm>
                    <a:prstGeom prst="rect">
                      <a:avLst/>
                    </a:prstGeom>
                    <a:ln w="6350">
                      <a:solidFill>
                        <a:schemeClr val="tx1"/>
                      </a:solidFill>
                    </a:ln>
                  </pic:spPr>
                </pic:pic>
              </a:graphicData>
            </a:graphic>
          </wp:inline>
        </w:drawing>
      </w:r>
    </w:p>
    <w:p w14:paraId="35ABCDA3" w14:textId="77777777" w:rsidR="00292E5E" w:rsidRDefault="00292E5E" w:rsidP="0001239F">
      <w:pPr>
        <w:pStyle w:val="ListParagraph"/>
        <w:rPr>
          <w:rFonts w:cstheme="minorHAnsi"/>
          <w:b/>
          <w:bCs/>
          <w:sz w:val="32"/>
          <w:szCs w:val="32"/>
          <w:lang w:val="en-US"/>
        </w:rPr>
      </w:pPr>
    </w:p>
    <w:p w14:paraId="6A920B16" w14:textId="77777777" w:rsidR="00292E5E" w:rsidRPr="0001239F" w:rsidRDefault="00292E5E" w:rsidP="0001239F">
      <w:pPr>
        <w:pStyle w:val="ListParagraph"/>
        <w:rPr>
          <w:rFonts w:cstheme="minorHAnsi"/>
          <w:b/>
          <w:bCs/>
          <w:sz w:val="32"/>
          <w:szCs w:val="32"/>
          <w:lang w:val="en-US"/>
        </w:rPr>
      </w:pPr>
    </w:p>
    <w:p w14:paraId="1FC4E57E" w14:textId="1917A42C" w:rsidR="00914F03" w:rsidRDefault="0001239F" w:rsidP="0001239F">
      <w:pPr>
        <w:pStyle w:val="ListParagraph"/>
        <w:numPr>
          <w:ilvl w:val="0"/>
          <w:numId w:val="42"/>
        </w:numPr>
        <w:rPr>
          <w:rFonts w:cstheme="minorHAnsi"/>
          <w:b/>
          <w:bCs/>
          <w:sz w:val="28"/>
          <w:szCs w:val="28"/>
          <w:lang w:val="en-US"/>
        </w:rPr>
      </w:pPr>
      <w:r>
        <w:rPr>
          <w:rFonts w:cstheme="minorHAnsi"/>
          <w:b/>
          <w:bCs/>
          <w:sz w:val="28"/>
          <w:szCs w:val="28"/>
          <w:lang w:val="en-US"/>
        </w:rPr>
        <w:t>Emojis</w:t>
      </w:r>
    </w:p>
    <w:p w14:paraId="76D56019" w14:textId="3181BBD6" w:rsidR="00CB0F45" w:rsidRDefault="0001239F" w:rsidP="0001239F">
      <w:pPr>
        <w:ind w:left="360"/>
        <w:rPr>
          <w:rFonts w:cstheme="minorHAnsi"/>
          <w:b/>
          <w:bCs/>
          <w:sz w:val="28"/>
          <w:szCs w:val="28"/>
          <w:lang w:val="en-US"/>
        </w:rPr>
      </w:pPr>
      <w:r w:rsidRPr="0001239F">
        <w:rPr>
          <w:rFonts w:cstheme="minorHAnsi"/>
          <w:b/>
          <w:bCs/>
          <w:noProof/>
          <w:sz w:val="28"/>
          <w:szCs w:val="28"/>
          <w:lang w:val="en-US"/>
        </w:rPr>
        <w:drawing>
          <wp:inline distT="0" distB="0" distL="0" distR="0" wp14:anchorId="09910370" wp14:editId="2B1CACCD">
            <wp:extent cx="5731510" cy="2260600"/>
            <wp:effectExtent l="19050" t="19050" r="21590" b="25400"/>
            <wp:docPr id="130541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1618" name=""/>
                    <pic:cNvPicPr/>
                  </pic:nvPicPr>
                  <pic:blipFill>
                    <a:blip r:embed="rId20"/>
                    <a:stretch>
                      <a:fillRect/>
                    </a:stretch>
                  </pic:blipFill>
                  <pic:spPr>
                    <a:xfrm>
                      <a:off x="0" y="0"/>
                      <a:ext cx="5731510" cy="2260600"/>
                    </a:xfrm>
                    <a:prstGeom prst="rect">
                      <a:avLst/>
                    </a:prstGeom>
                    <a:ln w="6350">
                      <a:solidFill>
                        <a:schemeClr val="tx1"/>
                      </a:solidFill>
                    </a:ln>
                  </pic:spPr>
                </pic:pic>
              </a:graphicData>
            </a:graphic>
          </wp:inline>
        </w:drawing>
      </w:r>
    </w:p>
    <w:p w14:paraId="639FAF9C" w14:textId="77777777" w:rsidR="00F1173D" w:rsidRDefault="00F1173D" w:rsidP="0001239F">
      <w:pPr>
        <w:ind w:left="360"/>
        <w:rPr>
          <w:rFonts w:cstheme="minorHAnsi"/>
          <w:b/>
          <w:bCs/>
          <w:sz w:val="28"/>
          <w:szCs w:val="28"/>
          <w:lang w:val="en-US"/>
        </w:rPr>
      </w:pPr>
    </w:p>
    <w:p w14:paraId="05F486B4" w14:textId="77777777" w:rsidR="00F1173D" w:rsidRDefault="00F1173D" w:rsidP="0001239F">
      <w:pPr>
        <w:ind w:left="360"/>
        <w:rPr>
          <w:rFonts w:cstheme="minorHAnsi"/>
          <w:b/>
          <w:bCs/>
          <w:sz w:val="28"/>
          <w:szCs w:val="28"/>
          <w:lang w:val="en-US"/>
        </w:rPr>
      </w:pPr>
    </w:p>
    <w:p w14:paraId="0C2A1E41" w14:textId="77777777" w:rsidR="00F1173D" w:rsidRDefault="00F1173D" w:rsidP="0001239F">
      <w:pPr>
        <w:ind w:left="360"/>
        <w:rPr>
          <w:rFonts w:cstheme="minorHAnsi"/>
          <w:b/>
          <w:bCs/>
          <w:sz w:val="28"/>
          <w:szCs w:val="28"/>
          <w:lang w:val="en-US"/>
        </w:rPr>
      </w:pPr>
    </w:p>
    <w:p w14:paraId="4DFFB16B" w14:textId="77777777" w:rsidR="00F1173D" w:rsidRDefault="00F1173D" w:rsidP="0001239F">
      <w:pPr>
        <w:ind w:left="360"/>
        <w:rPr>
          <w:rFonts w:cstheme="minorHAnsi"/>
          <w:b/>
          <w:bCs/>
          <w:sz w:val="28"/>
          <w:szCs w:val="28"/>
          <w:lang w:val="en-US"/>
        </w:rPr>
      </w:pPr>
    </w:p>
    <w:p w14:paraId="09F491EC" w14:textId="77777777" w:rsidR="00F1173D" w:rsidRDefault="00F1173D" w:rsidP="00292E5E">
      <w:pPr>
        <w:rPr>
          <w:rFonts w:cstheme="minorHAnsi"/>
          <w:b/>
          <w:bCs/>
          <w:sz w:val="28"/>
          <w:szCs w:val="28"/>
          <w:lang w:val="en-US"/>
        </w:rPr>
      </w:pPr>
    </w:p>
    <w:p w14:paraId="2BC53F11" w14:textId="77777777" w:rsidR="00F1173D" w:rsidRDefault="00F1173D" w:rsidP="0001239F">
      <w:pPr>
        <w:ind w:left="360"/>
        <w:rPr>
          <w:rFonts w:cstheme="minorHAnsi"/>
          <w:b/>
          <w:bCs/>
          <w:sz w:val="28"/>
          <w:szCs w:val="28"/>
          <w:lang w:val="en-US"/>
        </w:rPr>
      </w:pPr>
    </w:p>
    <w:p w14:paraId="4129D269" w14:textId="77777777" w:rsidR="00F1173D" w:rsidRPr="0001239F" w:rsidRDefault="00F1173D" w:rsidP="0001239F">
      <w:pPr>
        <w:ind w:left="360"/>
        <w:rPr>
          <w:rFonts w:cstheme="minorHAnsi"/>
          <w:b/>
          <w:bCs/>
          <w:sz w:val="28"/>
          <w:szCs w:val="28"/>
          <w:lang w:val="en-US"/>
        </w:rPr>
      </w:pPr>
    </w:p>
    <w:p w14:paraId="4C9A95FE" w14:textId="77777777" w:rsidR="00392C1B" w:rsidRDefault="00DA2C3A" w:rsidP="00392C1B">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ADVANTAGES</w:t>
      </w:r>
    </w:p>
    <w:p w14:paraId="1D869F23" w14:textId="77777777" w:rsidR="000B34D6" w:rsidRDefault="000B34D6" w:rsidP="000B34D6">
      <w:pPr>
        <w:pStyle w:val="ListParagraph"/>
        <w:rPr>
          <w:rFonts w:cstheme="majorBidi"/>
          <w:sz w:val="28"/>
          <w:szCs w:val="28"/>
          <w:lang w:val="en-US"/>
        </w:rPr>
      </w:pPr>
    </w:p>
    <w:p w14:paraId="4574636E" w14:textId="77777777" w:rsidR="000B34D6" w:rsidRDefault="000B34D6" w:rsidP="000B34D6">
      <w:pPr>
        <w:pStyle w:val="ListParagraph"/>
        <w:numPr>
          <w:ilvl w:val="0"/>
          <w:numId w:val="33"/>
        </w:numPr>
        <w:rPr>
          <w:rFonts w:cstheme="majorBidi"/>
          <w:sz w:val="28"/>
          <w:szCs w:val="28"/>
          <w:lang w:val="en-US"/>
        </w:rPr>
      </w:pPr>
      <w:r w:rsidRPr="000B34D6">
        <w:rPr>
          <w:rFonts w:cstheme="majorBidi"/>
          <w:sz w:val="28"/>
          <w:szCs w:val="28"/>
          <w:lang w:val="en-US"/>
        </w:rPr>
        <w:t>Real-time Communication</w:t>
      </w:r>
    </w:p>
    <w:p w14:paraId="2AB984EC" w14:textId="6EBC361A" w:rsidR="00392C1B" w:rsidRPr="000B34D6" w:rsidRDefault="00392C1B" w:rsidP="000B34D6">
      <w:pPr>
        <w:pStyle w:val="ListParagraph"/>
        <w:numPr>
          <w:ilvl w:val="0"/>
          <w:numId w:val="33"/>
        </w:numPr>
        <w:rPr>
          <w:rFonts w:cstheme="majorBidi"/>
          <w:sz w:val="28"/>
          <w:szCs w:val="28"/>
          <w:lang w:val="en-US"/>
        </w:rPr>
      </w:pPr>
      <w:r w:rsidRPr="000B34D6">
        <w:rPr>
          <w:rFonts w:cstheme="majorBidi"/>
          <w:sz w:val="28"/>
          <w:szCs w:val="28"/>
          <w:lang w:val="en-US"/>
        </w:rPr>
        <w:t>Low Latency</w:t>
      </w:r>
    </w:p>
    <w:p w14:paraId="216EFDC4" w14:textId="45E91534" w:rsidR="00392C1B" w:rsidRPr="000B34D6" w:rsidRDefault="00392C1B" w:rsidP="000B34D6">
      <w:pPr>
        <w:pStyle w:val="ListParagraph"/>
        <w:numPr>
          <w:ilvl w:val="0"/>
          <w:numId w:val="33"/>
        </w:numPr>
        <w:rPr>
          <w:rFonts w:cstheme="majorBidi"/>
          <w:sz w:val="28"/>
          <w:szCs w:val="28"/>
          <w:lang w:val="en-US"/>
        </w:rPr>
      </w:pPr>
      <w:r w:rsidRPr="000B34D6">
        <w:rPr>
          <w:rFonts w:cstheme="majorBidi"/>
          <w:sz w:val="28"/>
          <w:szCs w:val="28"/>
          <w:lang w:val="en-US"/>
        </w:rPr>
        <w:t>Efficient Resource Usage</w:t>
      </w:r>
    </w:p>
    <w:p w14:paraId="3025248D" w14:textId="11DFD263" w:rsidR="00392C1B" w:rsidRPr="000B34D6" w:rsidRDefault="00392C1B" w:rsidP="000B34D6">
      <w:pPr>
        <w:pStyle w:val="ListParagraph"/>
        <w:numPr>
          <w:ilvl w:val="0"/>
          <w:numId w:val="33"/>
        </w:numPr>
        <w:rPr>
          <w:rFonts w:cstheme="majorBidi"/>
          <w:sz w:val="28"/>
          <w:szCs w:val="28"/>
          <w:lang w:val="en-US"/>
        </w:rPr>
      </w:pPr>
      <w:r w:rsidRPr="000B34D6">
        <w:rPr>
          <w:rFonts w:cstheme="majorBidi"/>
          <w:sz w:val="28"/>
          <w:szCs w:val="28"/>
          <w:lang w:val="en-US"/>
        </w:rPr>
        <w:t>Cross-platform Compatibility</w:t>
      </w:r>
    </w:p>
    <w:p w14:paraId="3CE290C3" w14:textId="75B53B9B" w:rsidR="00392C1B" w:rsidRPr="000B34D6" w:rsidRDefault="00392C1B" w:rsidP="000B34D6">
      <w:pPr>
        <w:pStyle w:val="ListParagraph"/>
        <w:numPr>
          <w:ilvl w:val="0"/>
          <w:numId w:val="33"/>
        </w:numPr>
        <w:rPr>
          <w:rFonts w:cstheme="majorBidi"/>
          <w:sz w:val="28"/>
          <w:szCs w:val="28"/>
          <w:lang w:val="en-US"/>
        </w:rPr>
      </w:pPr>
      <w:r w:rsidRPr="000B34D6">
        <w:rPr>
          <w:rFonts w:cstheme="majorBidi"/>
          <w:sz w:val="28"/>
          <w:szCs w:val="28"/>
          <w:lang w:val="en-US"/>
        </w:rPr>
        <w:t>Scalability</w:t>
      </w:r>
    </w:p>
    <w:p w14:paraId="157A3BB9" w14:textId="1076E958" w:rsidR="00392C1B" w:rsidRPr="000B34D6" w:rsidRDefault="00392C1B" w:rsidP="000B34D6">
      <w:pPr>
        <w:pStyle w:val="ListParagraph"/>
        <w:numPr>
          <w:ilvl w:val="0"/>
          <w:numId w:val="33"/>
        </w:numPr>
        <w:rPr>
          <w:rFonts w:cstheme="majorBidi"/>
          <w:sz w:val="28"/>
          <w:szCs w:val="28"/>
          <w:lang w:val="en-US"/>
        </w:rPr>
      </w:pPr>
      <w:r w:rsidRPr="000B34D6">
        <w:rPr>
          <w:rFonts w:cstheme="majorBidi"/>
          <w:sz w:val="28"/>
          <w:szCs w:val="28"/>
          <w:lang w:val="en-US"/>
        </w:rPr>
        <w:t>Ease of Implementation</w:t>
      </w:r>
    </w:p>
    <w:p w14:paraId="25239AB6" w14:textId="0D3A6D27" w:rsidR="00392C1B" w:rsidRPr="000B34D6" w:rsidRDefault="00392C1B" w:rsidP="000B34D6">
      <w:pPr>
        <w:pStyle w:val="ListParagraph"/>
        <w:numPr>
          <w:ilvl w:val="0"/>
          <w:numId w:val="33"/>
        </w:numPr>
        <w:rPr>
          <w:rFonts w:cstheme="majorBidi"/>
          <w:sz w:val="28"/>
          <w:szCs w:val="28"/>
          <w:lang w:val="en-US"/>
        </w:rPr>
      </w:pPr>
      <w:r w:rsidRPr="000B34D6">
        <w:rPr>
          <w:rFonts w:cstheme="majorBidi"/>
          <w:sz w:val="28"/>
          <w:szCs w:val="28"/>
          <w:lang w:val="en-US"/>
        </w:rPr>
        <w:t>Customization</w:t>
      </w:r>
    </w:p>
    <w:p w14:paraId="015AEF75" w14:textId="25DCDD54" w:rsidR="00392C1B" w:rsidRPr="00392C1B" w:rsidRDefault="00392C1B" w:rsidP="000B34D6">
      <w:pPr>
        <w:pStyle w:val="ListParagraph"/>
        <w:numPr>
          <w:ilvl w:val="0"/>
          <w:numId w:val="33"/>
        </w:numPr>
        <w:rPr>
          <w:rFonts w:cstheme="majorBidi"/>
          <w:sz w:val="28"/>
          <w:szCs w:val="28"/>
          <w:lang w:val="en-US"/>
        </w:rPr>
      </w:pPr>
      <w:r w:rsidRPr="00392C1B">
        <w:rPr>
          <w:rFonts w:cstheme="majorBidi"/>
          <w:sz w:val="28"/>
          <w:szCs w:val="28"/>
          <w:lang w:val="en-US"/>
        </w:rPr>
        <w:t>Community Support</w:t>
      </w:r>
    </w:p>
    <w:p w14:paraId="754E553D" w14:textId="17B3AA56" w:rsidR="00392C1B" w:rsidRDefault="00392C1B" w:rsidP="000B34D6">
      <w:pPr>
        <w:pStyle w:val="ListParagraph"/>
        <w:numPr>
          <w:ilvl w:val="0"/>
          <w:numId w:val="33"/>
        </w:numPr>
        <w:rPr>
          <w:rFonts w:cstheme="majorBidi"/>
          <w:sz w:val="28"/>
          <w:szCs w:val="28"/>
          <w:lang w:val="en-US"/>
        </w:rPr>
      </w:pPr>
      <w:r w:rsidRPr="00392C1B">
        <w:rPr>
          <w:rFonts w:cstheme="majorBidi"/>
          <w:sz w:val="28"/>
          <w:szCs w:val="28"/>
          <w:lang w:val="en-US"/>
        </w:rPr>
        <w:t>Reliability</w:t>
      </w:r>
    </w:p>
    <w:p w14:paraId="6D070B40" w14:textId="361240D7" w:rsidR="00F60EF0" w:rsidRDefault="00392C1B" w:rsidP="000B34D6">
      <w:pPr>
        <w:pStyle w:val="ListParagraph"/>
        <w:numPr>
          <w:ilvl w:val="0"/>
          <w:numId w:val="33"/>
        </w:numPr>
        <w:rPr>
          <w:rFonts w:cstheme="majorBidi"/>
          <w:sz w:val="28"/>
          <w:szCs w:val="28"/>
          <w:lang w:val="en-US"/>
        </w:rPr>
      </w:pPr>
      <w:r w:rsidRPr="00392C1B">
        <w:rPr>
          <w:rFonts w:cstheme="majorBidi"/>
          <w:sz w:val="28"/>
          <w:szCs w:val="28"/>
          <w:lang w:val="en-US"/>
        </w:rPr>
        <w:t>Security</w:t>
      </w:r>
    </w:p>
    <w:p w14:paraId="0DC9A4E2" w14:textId="77777777" w:rsidR="00F1173D" w:rsidRDefault="00F1173D" w:rsidP="00F1173D">
      <w:pPr>
        <w:rPr>
          <w:rFonts w:cstheme="majorBidi"/>
          <w:sz w:val="28"/>
          <w:szCs w:val="28"/>
          <w:lang w:val="en-US"/>
        </w:rPr>
      </w:pPr>
    </w:p>
    <w:p w14:paraId="78CF419F" w14:textId="77777777" w:rsidR="00F1173D" w:rsidRDefault="00F1173D" w:rsidP="00F1173D">
      <w:pPr>
        <w:rPr>
          <w:rFonts w:cstheme="majorBidi"/>
          <w:sz w:val="28"/>
          <w:szCs w:val="28"/>
          <w:lang w:val="en-US"/>
        </w:rPr>
      </w:pPr>
    </w:p>
    <w:p w14:paraId="492BC19E" w14:textId="77777777" w:rsidR="00F1173D" w:rsidRDefault="00F1173D" w:rsidP="00F1173D">
      <w:pPr>
        <w:rPr>
          <w:rFonts w:cstheme="majorBidi"/>
          <w:sz w:val="28"/>
          <w:szCs w:val="28"/>
          <w:lang w:val="en-US"/>
        </w:rPr>
      </w:pPr>
    </w:p>
    <w:p w14:paraId="214B4035" w14:textId="77777777" w:rsidR="00F1173D" w:rsidRDefault="00F1173D" w:rsidP="00F1173D">
      <w:pPr>
        <w:rPr>
          <w:rFonts w:cstheme="majorBidi"/>
          <w:sz w:val="28"/>
          <w:szCs w:val="28"/>
          <w:lang w:val="en-US"/>
        </w:rPr>
      </w:pPr>
    </w:p>
    <w:p w14:paraId="779FE5B6" w14:textId="77777777" w:rsidR="00F1173D" w:rsidRDefault="00F1173D" w:rsidP="00F1173D">
      <w:pPr>
        <w:rPr>
          <w:rFonts w:cstheme="majorBidi"/>
          <w:sz w:val="28"/>
          <w:szCs w:val="28"/>
          <w:lang w:val="en-US"/>
        </w:rPr>
      </w:pPr>
    </w:p>
    <w:p w14:paraId="43EE96D0" w14:textId="77777777" w:rsidR="00F1173D" w:rsidRDefault="00F1173D" w:rsidP="00F1173D">
      <w:pPr>
        <w:rPr>
          <w:rFonts w:cstheme="majorBidi"/>
          <w:sz w:val="28"/>
          <w:szCs w:val="28"/>
          <w:lang w:val="en-US"/>
        </w:rPr>
      </w:pPr>
    </w:p>
    <w:p w14:paraId="687C717E" w14:textId="77777777" w:rsidR="00F1173D" w:rsidRDefault="00F1173D" w:rsidP="00F1173D">
      <w:pPr>
        <w:rPr>
          <w:rFonts w:cstheme="majorBidi"/>
          <w:sz w:val="28"/>
          <w:szCs w:val="28"/>
          <w:lang w:val="en-US"/>
        </w:rPr>
      </w:pPr>
    </w:p>
    <w:p w14:paraId="667D3EF3" w14:textId="77777777" w:rsidR="00F1173D" w:rsidRDefault="00F1173D" w:rsidP="00F1173D">
      <w:pPr>
        <w:rPr>
          <w:rFonts w:cstheme="majorBidi"/>
          <w:sz w:val="28"/>
          <w:szCs w:val="28"/>
          <w:lang w:val="en-US"/>
        </w:rPr>
      </w:pPr>
    </w:p>
    <w:p w14:paraId="02A29398" w14:textId="77777777" w:rsidR="00F1173D" w:rsidRDefault="00F1173D" w:rsidP="00F1173D">
      <w:pPr>
        <w:rPr>
          <w:rFonts w:cstheme="majorBidi"/>
          <w:sz w:val="28"/>
          <w:szCs w:val="28"/>
          <w:lang w:val="en-US"/>
        </w:rPr>
      </w:pPr>
    </w:p>
    <w:p w14:paraId="7E7610CE" w14:textId="77777777" w:rsidR="00F1173D" w:rsidRDefault="00F1173D" w:rsidP="00F1173D">
      <w:pPr>
        <w:rPr>
          <w:rFonts w:cstheme="majorBidi"/>
          <w:sz w:val="28"/>
          <w:szCs w:val="28"/>
          <w:lang w:val="en-US"/>
        </w:rPr>
      </w:pPr>
    </w:p>
    <w:p w14:paraId="5E452ADD" w14:textId="77777777" w:rsidR="00F1173D" w:rsidRDefault="00F1173D" w:rsidP="00F1173D">
      <w:pPr>
        <w:rPr>
          <w:rFonts w:cstheme="majorBidi"/>
          <w:sz w:val="28"/>
          <w:szCs w:val="28"/>
          <w:lang w:val="en-US"/>
        </w:rPr>
      </w:pPr>
    </w:p>
    <w:p w14:paraId="395D3E5B" w14:textId="77777777" w:rsidR="00F1173D" w:rsidRDefault="00F1173D" w:rsidP="00F1173D">
      <w:pPr>
        <w:rPr>
          <w:rFonts w:cstheme="majorBidi"/>
          <w:sz w:val="28"/>
          <w:szCs w:val="28"/>
          <w:lang w:val="en-US"/>
        </w:rPr>
      </w:pPr>
    </w:p>
    <w:p w14:paraId="04B668CB" w14:textId="77777777" w:rsidR="00F1173D" w:rsidRDefault="00F1173D" w:rsidP="00F1173D">
      <w:pPr>
        <w:rPr>
          <w:rFonts w:cstheme="majorBidi"/>
          <w:sz w:val="28"/>
          <w:szCs w:val="28"/>
          <w:lang w:val="en-US"/>
        </w:rPr>
      </w:pPr>
    </w:p>
    <w:p w14:paraId="5417815F" w14:textId="77777777" w:rsidR="00F1173D" w:rsidRDefault="00F1173D" w:rsidP="00F1173D">
      <w:pPr>
        <w:rPr>
          <w:rFonts w:cstheme="majorBidi"/>
          <w:sz w:val="28"/>
          <w:szCs w:val="28"/>
          <w:lang w:val="en-US"/>
        </w:rPr>
      </w:pPr>
    </w:p>
    <w:p w14:paraId="37C4F68A" w14:textId="77777777" w:rsidR="00F1173D" w:rsidRPr="00F1173D" w:rsidRDefault="00F1173D" w:rsidP="00F1173D">
      <w:pPr>
        <w:rPr>
          <w:rFonts w:cstheme="majorBidi"/>
          <w:sz w:val="28"/>
          <w:szCs w:val="28"/>
          <w:lang w:val="en-US"/>
        </w:rPr>
      </w:pPr>
    </w:p>
    <w:p w14:paraId="6A5164AA" w14:textId="174B50DF" w:rsidR="000B34D6" w:rsidRPr="000B34D6" w:rsidRDefault="009069C5" w:rsidP="000B34D6">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DISADVANTAGE</w:t>
      </w:r>
      <w:r w:rsidR="005D3FFD">
        <w:rPr>
          <w:rFonts w:ascii="Mongolian Baiti" w:hAnsi="Mongolian Baiti" w:cs="Mongolian Baiti"/>
          <w:sz w:val="44"/>
          <w:szCs w:val="44"/>
          <w:lang w:val="en-US"/>
        </w:rPr>
        <w:t>S</w:t>
      </w:r>
    </w:p>
    <w:p w14:paraId="7680A445" w14:textId="0EF8B152"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Complexity</w:t>
      </w:r>
    </w:p>
    <w:p w14:paraId="54E3F7C8" w14:textId="5E9E35BE"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Resource Consumption</w:t>
      </w:r>
    </w:p>
    <w:p w14:paraId="10164F31" w14:textId="42564D9D"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Network Overhead</w:t>
      </w:r>
    </w:p>
    <w:p w14:paraId="093A6C94" w14:textId="74B2F2B7"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Compatibility Issues</w:t>
      </w:r>
    </w:p>
    <w:p w14:paraId="32140FCE" w14:textId="1AE2CF02"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Security Considerations</w:t>
      </w:r>
    </w:p>
    <w:p w14:paraId="112C93AD" w14:textId="5E59B225"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Performance Tuning</w:t>
      </w:r>
    </w:p>
    <w:p w14:paraId="44888ABA" w14:textId="0A01A6B1"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Debugging and Troubleshooting</w:t>
      </w:r>
    </w:p>
    <w:p w14:paraId="3165E937" w14:textId="63FEE448" w:rsidR="000B34D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Dependency Management</w:t>
      </w:r>
    </w:p>
    <w:p w14:paraId="00DA21E0" w14:textId="648A86E5" w:rsidR="00A10C66" w:rsidRPr="000B34D6" w:rsidRDefault="000B34D6" w:rsidP="000B34D6">
      <w:pPr>
        <w:pStyle w:val="ListParagraph"/>
        <w:numPr>
          <w:ilvl w:val="0"/>
          <w:numId w:val="49"/>
        </w:numPr>
        <w:shd w:val="clear" w:color="auto" w:fill="FFFFFF"/>
        <w:spacing w:after="240" w:line="240" w:lineRule="auto"/>
        <w:rPr>
          <w:rFonts w:eastAsia="Times New Roman" w:cstheme="minorHAnsi"/>
          <w:color w:val="212529"/>
          <w:sz w:val="28"/>
          <w:szCs w:val="28"/>
          <w:lang w:eastAsia="en-IN" w:bidi="ar-SA"/>
        </w:rPr>
      </w:pPr>
      <w:r w:rsidRPr="000B34D6">
        <w:rPr>
          <w:rFonts w:eastAsia="Times New Roman" w:cstheme="minorHAnsi"/>
          <w:color w:val="212529"/>
          <w:sz w:val="28"/>
          <w:szCs w:val="28"/>
          <w:lang w:eastAsia="en-IN" w:bidi="ar-SA"/>
        </w:rPr>
        <w:t>Learning Curve</w:t>
      </w:r>
    </w:p>
    <w:p w14:paraId="086AE3B4" w14:textId="77777777" w:rsidR="00862E40" w:rsidRDefault="00862E40" w:rsidP="00862E40">
      <w:pPr>
        <w:jc w:val="center"/>
        <w:rPr>
          <w:rFonts w:ascii="Mongolian Baiti" w:hAnsi="Mongolian Baiti" w:cs="Mongolian Baiti"/>
          <w:sz w:val="44"/>
          <w:szCs w:val="44"/>
          <w:lang w:val="en-US"/>
        </w:rPr>
      </w:pPr>
    </w:p>
    <w:p w14:paraId="2BDE87F4" w14:textId="77777777" w:rsidR="00F1173D" w:rsidRDefault="00F1173D" w:rsidP="00862E40">
      <w:pPr>
        <w:jc w:val="center"/>
        <w:rPr>
          <w:rFonts w:ascii="Mongolian Baiti" w:hAnsi="Mongolian Baiti" w:cs="Mongolian Baiti"/>
          <w:sz w:val="44"/>
          <w:szCs w:val="44"/>
          <w:lang w:val="en-US"/>
        </w:rPr>
      </w:pPr>
    </w:p>
    <w:p w14:paraId="4212D0D1" w14:textId="77777777" w:rsidR="00F1173D" w:rsidRDefault="00F1173D" w:rsidP="00862E40">
      <w:pPr>
        <w:jc w:val="center"/>
        <w:rPr>
          <w:rFonts w:ascii="Mongolian Baiti" w:hAnsi="Mongolian Baiti" w:cs="Mongolian Baiti"/>
          <w:sz w:val="44"/>
          <w:szCs w:val="44"/>
          <w:lang w:val="en-US"/>
        </w:rPr>
      </w:pPr>
    </w:p>
    <w:p w14:paraId="7F4BA495" w14:textId="77777777" w:rsidR="00F1173D" w:rsidRDefault="00F1173D" w:rsidP="00862E40">
      <w:pPr>
        <w:jc w:val="center"/>
        <w:rPr>
          <w:rFonts w:ascii="Mongolian Baiti" w:hAnsi="Mongolian Baiti" w:cs="Mongolian Baiti"/>
          <w:sz w:val="44"/>
          <w:szCs w:val="44"/>
          <w:lang w:val="en-US"/>
        </w:rPr>
      </w:pPr>
    </w:p>
    <w:p w14:paraId="5DB92136" w14:textId="77777777" w:rsidR="00F1173D" w:rsidRDefault="00F1173D" w:rsidP="00862E40">
      <w:pPr>
        <w:jc w:val="center"/>
        <w:rPr>
          <w:rFonts w:ascii="Mongolian Baiti" w:hAnsi="Mongolian Baiti" w:cs="Mongolian Baiti"/>
          <w:sz w:val="44"/>
          <w:szCs w:val="44"/>
          <w:lang w:val="en-US"/>
        </w:rPr>
      </w:pPr>
    </w:p>
    <w:p w14:paraId="0868EBB2" w14:textId="77777777" w:rsidR="00F1173D" w:rsidRDefault="00F1173D" w:rsidP="00862E40">
      <w:pPr>
        <w:jc w:val="center"/>
        <w:rPr>
          <w:rFonts w:ascii="Mongolian Baiti" w:hAnsi="Mongolian Baiti" w:cs="Mongolian Baiti"/>
          <w:sz w:val="44"/>
          <w:szCs w:val="44"/>
          <w:lang w:val="en-US"/>
        </w:rPr>
      </w:pPr>
    </w:p>
    <w:p w14:paraId="343508A0" w14:textId="77777777" w:rsidR="00F1173D" w:rsidRDefault="00F1173D" w:rsidP="00862E40">
      <w:pPr>
        <w:jc w:val="center"/>
        <w:rPr>
          <w:rFonts w:ascii="Mongolian Baiti" w:hAnsi="Mongolian Baiti" w:cs="Mongolian Baiti"/>
          <w:sz w:val="44"/>
          <w:szCs w:val="44"/>
          <w:lang w:val="en-US"/>
        </w:rPr>
      </w:pPr>
    </w:p>
    <w:p w14:paraId="614F3672" w14:textId="18F6DDFC" w:rsidR="00B90F49" w:rsidRDefault="00B90F49" w:rsidP="00B90F49">
      <w:pPr>
        <w:rPr>
          <w:rFonts w:ascii="Mongolian Baiti" w:hAnsi="Mongolian Baiti" w:cs="Mongolian Baiti"/>
          <w:sz w:val="44"/>
          <w:szCs w:val="44"/>
          <w:lang w:val="en-US"/>
        </w:rPr>
      </w:pPr>
    </w:p>
    <w:p w14:paraId="51AEB8FB" w14:textId="77777777" w:rsidR="00B619B5" w:rsidRDefault="00B619B5" w:rsidP="00B90F49">
      <w:pPr>
        <w:rPr>
          <w:rFonts w:ascii="Mongolian Baiti" w:hAnsi="Mongolian Baiti" w:cs="Mongolian Baiti"/>
          <w:sz w:val="44"/>
          <w:szCs w:val="44"/>
          <w:lang w:val="en-US"/>
        </w:rPr>
      </w:pPr>
    </w:p>
    <w:p w14:paraId="575E501B" w14:textId="77777777" w:rsidR="00A10C66" w:rsidRDefault="00A10C66" w:rsidP="00B90F49">
      <w:pPr>
        <w:rPr>
          <w:rFonts w:ascii="Mongolian Baiti" w:hAnsi="Mongolian Baiti" w:cs="Mongolian Baiti"/>
          <w:sz w:val="44"/>
          <w:szCs w:val="44"/>
          <w:lang w:val="en-US"/>
        </w:rPr>
      </w:pPr>
    </w:p>
    <w:p w14:paraId="5E383DE5" w14:textId="77777777" w:rsidR="00A10C66" w:rsidRDefault="00A10C66" w:rsidP="00B90F49">
      <w:pPr>
        <w:rPr>
          <w:rFonts w:ascii="Mongolian Baiti" w:hAnsi="Mongolian Baiti" w:cs="Mongolian Baiti"/>
          <w:sz w:val="44"/>
          <w:szCs w:val="44"/>
          <w:lang w:val="en-US"/>
        </w:rPr>
      </w:pPr>
    </w:p>
    <w:p w14:paraId="4F4118D3" w14:textId="77777777" w:rsidR="00F60EF0" w:rsidRDefault="00F60EF0" w:rsidP="00B90F49">
      <w:pPr>
        <w:rPr>
          <w:rFonts w:ascii="Mongolian Baiti" w:hAnsi="Mongolian Baiti" w:cs="Mongolian Baiti"/>
          <w:sz w:val="44"/>
          <w:szCs w:val="44"/>
          <w:lang w:val="en-US"/>
        </w:rPr>
      </w:pPr>
    </w:p>
    <w:p w14:paraId="2E1E5E45" w14:textId="4FB5D8F5" w:rsidR="00ED01DC" w:rsidRPr="00ED01DC" w:rsidRDefault="009069C5" w:rsidP="00ED01DC">
      <w:pPr>
        <w:jc w:val="center"/>
        <w:rPr>
          <w:rFonts w:ascii="Mongolian Baiti" w:hAnsi="Mongolian Baiti" w:cs="Mongolian Baiti"/>
          <w:sz w:val="44"/>
          <w:szCs w:val="44"/>
          <w:lang w:val="en-US"/>
        </w:rPr>
      </w:pPr>
      <w:r w:rsidRPr="00753EFF">
        <w:rPr>
          <w:rFonts w:ascii="Mongolian Baiti" w:hAnsi="Mongolian Baiti" w:cs="Mongolian Baiti"/>
          <w:sz w:val="44"/>
          <w:szCs w:val="44"/>
          <w:lang w:val="en-US"/>
        </w:rPr>
        <w:lastRenderedPageBreak/>
        <w:t>FUTURE SCOPE</w:t>
      </w:r>
    </w:p>
    <w:p w14:paraId="60D1C8C1" w14:textId="77777777" w:rsidR="00EF264B" w:rsidRPr="00EF264B" w:rsidRDefault="00ED01DC" w:rsidP="00ED01DC">
      <w:pPr>
        <w:pStyle w:val="ListParagraph"/>
        <w:numPr>
          <w:ilvl w:val="0"/>
          <w:numId w:val="50"/>
        </w:numPr>
        <w:rPr>
          <w:rFonts w:cstheme="minorHAnsi"/>
          <w:b/>
          <w:bCs/>
          <w:sz w:val="28"/>
          <w:szCs w:val="22"/>
        </w:rPr>
      </w:pPr>
      <w:r w:rsidRPr="00EF264B">
        <w:rPr>
          <w:rFonts w:cstheme="minorHAnsi"/>
          <w:b/>
          <w:bCs/>
          <w:sz w:val="28"/>
          <w:szCs w:val="22"/>
        </w:rPr>
        <w:t xml:space="preserve">Enhanced User Experience: </w:t>
      </w:r>
    </w:p>
    <w:p w14:paraId="5E134585" w14:textId="21053BBF" w:rsidR="00ED01DC" w:rsidRDefault="00ED01DC" w:rsidP="00EF264B">
      <w:pPr>
        <w:pStyle w:val="ListParagraph"/>
        <w:rPr>
          <w:rFonts w:cstheme="minorHAnsi"/>
          <w:sz w:val="28"/>
          <w:szCs w:val="22"/>
        </w:rPr>
      </w:pPr>
      <w:r w:rsidRPr="00ED01DC">
        <w:rPr>
          <w:rFonts w:cstheme="minorHAnsi"/>
          <w:sz w:val="28"/>
          <w:szCs w:val="22"/>
        </w:rPr>
        <w:t>Future chat applications will likely focus on providing even more immersive and engaging user experiences. This could include features such as augmented reality (AR) chat environments, voice-based interactions, and integration with virtual assistants or chatbots for natural language processing.</w:t>
      </w:r>
    </w:p>
    <w:p w14:paraId="0C0D0A01" w14:textId="77777777" w:rsidR="00B923B8" w:rsidRPr="00ED01DC" w:rsidRDefault="00B923B8" w:rsidP="00EF264B">
      <w:pPr>
        <w:pStyle w:val="ListParagraph"/>
        <w:rPr>
          <w:rFonts w:cstheme="minorHAnsi"/>
          <w:sz w:val="28"/>
          <w:szCs w:val="22"/>
        </w:rPr>
      </w:pPr>
    </w:p>
    <w:p w14:paraId="6E98C330" w14:textId="77777777" w:rsidR="00EF264B" w:rsidRPr="00EF264B" w:rsidRDefault="00ED01DC" w:rsidP="00ED01DC">
      <w:pPr>
        <w:pStyle w:val="ListParagraph"/>
        <w:numPr>
          <w:ilvl w:val="0"/>
          <w:numId w:val="50"/>
        </w:numPr>
        <w:rPr>
          <w:rFonts w:cstheme="minorHAnsi"/>
          <w:b/>
          <w:bCs/>
          <w:sz w:val="28"/>
          <w:szCs w:val="22"/>
        </w:rPr>
      </w:pPr>
      <w:r w:rsidRPr="00EF264B">
        <w:rPr>
          <w:rFonts w:cstheme="minorHAnsi"/>
          <w:b/>
          <w:bCs/>
          <w:sz w:val="28"/>
          <w:szCs w:val="22"/>
        </w:rPr>
        <w:t>AI and Automation:</w:t>
      </w:r>
    </w:p>
    <w:p w14:paraId="3635E582" w14:textId="302F48B6" w:rsidR="00ED01DC" w:rsidRDefault="00ED01DC" w:rsidP="00EF264B">
      <w:pPr>
        <w:pStyle w:val="ListParagraph"/>
        <w:rPr>
          <w:rFonts w:cstheme="minorHAnsi"/>
          <w:sz w:val="28"/>
          <w:szCs w:val="22"/>
        </w:rPr>
      </w:pPr>
      <w:r w:rsidRPr="00ED01DC">
        <w:rPr>
          <w:rFonts w:cstheme="minorHAnsi"/>
          <w:sz w:val="28"/>
          <w:szCs w:val="22"/>
        </w:rPr>
        <w:t>Integration of artificial intelligence (AI) and machine learning (ML) technologies will play a significant role in the future of chat applications. AI-powered chatbots can assist users with tasks, provide personalized recommendations, and automate routine interactions, making chat experiences more efficient and seamless.</w:t>
      </w:r>
    </w:p>
    <w:p w14:paraId="61CF8E3E" w14:textId="77777777" w:rsidR="00B923B8" w:rsidRDefault="00B923B8" w:rsidP="00EF264B">
      <w:pPr>
        <w:pStyle w:val="ListParagraph"/>
        <w:rPr>
          <w:rFonts w:cstheme="minorHAnsi"/>
          <w:sz w:val="28"/>
          <w:szCs w:val="22"/>
        </w:rPr>
      </w:pPr>
    </w:p>
    <w:p w14:paraId="27A0DDE8" w14:textId="77777777" w:rsidR="00EF264B" w:rsidRPr="00EF264B" w:rsidRDefault="00ED01DC" w:rsidP="00ED01DC">
      <w:pPr>
        <w:pStyle w:val="ListParagraph"/>
        <w:numPr>
          <w:ilvl w:val="0"/>
          <w:numId w:val="50"/>
        </w:numPr>
        <w:rPr>
          <w:rFonts w:cstheme="minorHAnsi"/>
          <w:b/>
          <w:bCs/>
          <w:sz w:val="28"/>
          <w:szCs w:val="22"/>
        </w:rPr>
      </w:pPr>
      <w:r w:rsidRPr="00EF264B">
        <w:rPr>
          <w:rFonts w:cstheme="minorHAnsi"/>
          <w:b/>
          <w:bCs/>
          <w:sz w:val="28"/>
          <w:szCs w:val="22"/>
        </w:rPr>
        <w:t>Interoperability and Integration:</w:t>
      </w:r>
    </w:p>
    <w:p w14:paraId="1EE2A7EF" w14:textId="616DD80F" w:rsidR="00ED01DC" w:rsidRDefault="00ED01DC" w:rsidP="00EF264B">
      <w:pPr>
        <w:pStyle w:val="ListParagraph"/>
        <w:rPr>
          <w:rFonts w:cstheme="minorHAnsi"/>
          <w:sz w:val="28"/>
          <w:szCs w:val="22"/>
        </w:rPr>
      </w:pPr>
      <w:r w:rsidRPr="00ED01DC">
        <w:rPr>
          <w:rFonts w:cstheme="minorHAnsi"/>
          <w:sz w:val="28"/>
          <w:szCs w:val="22"/>
        </w:rPr>
        <w:t>Chat applications may become more interconnected with other platforms and services, enabling seamless communication and data sharing across different applications and ecosystems. Integration with social media platforms, productivity tools, and smart home devices could further enhance the utility and versatility of chat applications.</w:t>
      </w:r>
    </w:p>
    <w:p w14:paraId="3A019D24" w14:textId="77777777" w:rsidR="00B923B8" w:rsidRDefault="00B923B8" w:rsidP="00EF264B">
      <w:pPr>
        <w:pStyle w:val="ListParagraph"/>
        <w:rPr>
          <w:rFonts w:cstheme="minorHAnsi"/>
          <w:sz w:val="28"/>
          <w:szCs w:val="22"/>
        </w:rPr>
      </w:pPr>
    </w:p>
    <w:p w14:paraId="1532418A" w14:textId="77777777" w:rsidR="00EF264B" w:rsidRPr="00EF264B" w:rsidRDefault="00ED01DC" w:rsidP="00ED01DC">
      <w:pPr>
        <w:pStyle w:val="ListParagraph"/>
        <w:numPr>
          <w:ilvl w:val="0"/>
          <w:numId w:val="50"/>
        </w:numPr>
        <w:rPr>
          <w:rFonts w:cstheme="minorHAnsi"/>
          <w:b/>
          <w:bCs/>
          <w:sz w:val="28"/>
          <w:szCs w:val="22"/>
        </w:rPr>
      </w:pPr>
      <w:r w:rsidRPr="00EF264B">
        <w:rPr>
          <w:rFonts w:cstheme="minorHAnsi"/>
          <w:b/>
          <w:bCs/>
          <w:sz w:val="28"/>
          <w:szCs w:val="22"/>
        </w:rPr>
        <w:t>Privacy and Security:</w:t>
      </w:r>
    </w:p>
    <w:p w14:paraId="5CDDCB0C" w14:textId="1A9304F7" w:rsidR="00ED01DC" w:rsidRDefault="00ED01DC" w:rsidP="00EF264B">
      <w:pPr>
        <w:pStyle w:val="ListParagraph"/>
        <w:rPr>
          <w:rFonts w:cstheme="minorHAnsi"/>
          <w:sz w:val="28"/>
          <w:szCs w:val="22"/>
        </w:rPr>
      </w:pPr>
      <w:r w:rsidRPr="00ED01DC">
        <w:rPr>
          <w:rFonts w:cstheme="minorHAnsi"/>
          <w:sz w:val="28"/>
          <w:szCs w:val="22"/>
        </w:rPr>
        <w:t xml:space="preserve"> As concerns about privacy and security continue to grow, future chat applications will prioritize robust encryption, data protection, and user privacy features. Technologies such as end-to-end encryption, decentralized architectures, and zero-knowledge proof protocols may become standard practices to ensure the confidentiality and integrity of communications.</w:t>
      </w:r>
    </w:p>
    <w:p w14:paraId="0479DC53" w14:textId="77777777" w:rsidR="00B923B8" w:rsidRDefault="00B923B8" w:rsidP="00EF264B">
      <w:pPr>
        <w:pStyle w:val="ListParagraph"/>
        <w:rPr>
          <w:rFonts w:cstheme="minorHAnsi"/>
          <w:sz w:val="28"/>
          <w:szCs w:val="22"/>
        </w:rPr>
      </w:pPr>
    </w:p>
    <w:p w14:paraId="2F1C951A" w14:textId="77777777" w:rsidR="00EF264B" w:rsidRPr="00EF264B" w:rsidRDefault="00ED01DC" w:rsidP="00ED01DC">
      <w:pPr>
        <w:pStyle w:val="ListParagraph"/>
        <w:numPr>
          <w:ilvl w:val="0"/>
          <w:numId w:val="50"/>
        </w:numPr>
        <w:rPr>
          <w:rFonts w:cstheme="minorHAnsi"/>
          <w:b/>
          <w:bCs/>
          <w:sz w:val="28"/>
          <w:szCs w:val="22"/>
        </w:rPr>
      </w:pPr>
      <w:r w:rsidRPr="00EF264B">
        <w:rPr>
          <w:rFonts w:cstheme="minorHAnsi"/>
          <w:b/>
          <w:bCs/>
          <w:sz w:val="28"/>
          <w:szCs w:val="22"/>
        </w:rPr>
        <w:t>Multi-platform Support:</w:t>
      </w:r>
    </w:p>
    <w:p w14:paraId="1E0FD641" w14:textId="36E9E274" w:rsidR="00B923B8" w:rsidRPr="00B923B8" w:rsidRDefault="00ED01DC" w:rsidP="00B923B8">
      <w:pPr>
        <w:pStyle w:val="ListParagraph"/>
        <w:rPr>
          <w:rFonts w:cstheme="minorHAnsi"/>
          <w:sz w:val="28"/>
          <w:szCs w:val="22"/>
        </w:rPr>
      </w:pPr>
      <w:r w:rsidRPr="00ED01DC">
        <w:rPr>
          <w:rFonts w:cstheme="minorHAnsi"/>
          <w:sz w:val="28"/>
          <w:szCs w:val="22"/>
        </w:rPr>
        <w:t>With the proliferation of devices and platforms, future chat applications will need to offer seamless experiences across a wide range of devices, including smartphones, tablets, smartwatches, smart TVs</w:t>
      </w:r>
      <w:r w:rsidR="00B923B8">
        <w:rPr>
          <w:rFonts w:cstheme="minorHAnsi"/>
          <w:sz w:val="28"/>
          <w:szCs w:val="22"/>
        </w:rPr>
        <w:t>.</w:t>
      </w:r>
    </w:p>
    <w:p w14:paraId="564D11E1" w14:textId="77777777" w:rsidR="00ED01DC" w:rsidRPr="00ED01DC" w:rsidRDefault="00ED01DC" w:rsidP="00B923B8">
      <w:pPr>
        <w:pStyle w:val="ListParagraph"/>
        <w:numPr>
          <w:ilvl w:val="0"/>
          <w:numId w:val="50"/>
        </w:numPr>
        <w:rPr>
          <w:rFonts w:cstheme="minorHAnsi"/>
          <w:b/>
          <w:bCs/>
          <w:sz w:val="28"/>
          <w:szCs w:val="22"/>
        </w:rPr>
      </w:pPr>
      <w:r w:rsidRPr="00ED01DC">
        <w:rPr>
          <w:rFonts w:cstheme="minorHAnsi"/>
          <w:b/>
          <w:bCs/>
          <w:sz w:val="28"/>
          <w:szCs w:val="22"/>
        </w:rPr>
        <w:lastRenderedPageBreak/>
        <w:t xml:space="preserve">Customization and Personalization: </w:t>
      </w:r>
    </w:p>
    <w:p w14:paraId="355B1785" w14:textId="43B6C915" w:rsidR="00ED01DC" w:rsidRDefault="00ED01DC" w:rsidP="00ED01DC">
      <w:pPr>
        <w:pStyle w:val="ListParagraph"/>
        <w:rPr>
          <w:rFonts w:cstheme="minorHAnsi"/>
          <w:sz w:val="28"/>
          <w:szCs w:val="22"/>
        </w:rPr>
      </w:pPr>
      <w:r w:rsidRPr="00ED01DC">
        <w:rPr>
          <w:rFonts w:cstheme="minorHAnsi"/>
          <w:sz w:val="28"/>
          <w:szCs w:val="22"/>
        </w:rPr>
        <w:t>Future chat applications may offer more customization and personalization options, allowing users to tailor their chat experiences to their preferences and needs. This could include customizable chat themes, personalized chatbots, and advanced settings for message filtering and notification management.</w:t>
      </w:r>
    </w:p>
    <w:p w14:paraId="5AC82035" w14:textId="77777777" w:rsidR="00B923B8" w:rsidRDefault="00B923B8" w:rsidP="00ED01DC">
      <w:pPr>
        <w:pStyle w:val="ListParagraph"/>
        <w:rPr>
          <w:rFonts w:cstheme="minorHAnsi"/>
          <w:sz w:val="28"/>
          <w:szCs w:val="22"/>
        </w:rPr>
      </w:pPr>
    </w:p>
    <w:p w14:paraId="7E89F060" w14:textId="77777777" w:rsidR="00ED01DC" w:rsidRPr="00ED01DC" w:rsidRDefault="00ED01DC" w:rsidP="00ED01DC">
      <w:pPr>
        <w:pStyle w:val="ListParagraph"/>
        <w:numPr>
          <w:ilvl w:val="0"/>
          <w:numId w:val="50"/>
        </w:numPr>
        <w:rPr>
          <w:rFonts w:cstheme="minorHAnsi"/>
          <w:b/>
          <w:bCs/>
          <w:sz w:val="28"/>
          <w:szCs w:val="22"/>
        </w:rPr>
      </w:pPr>
      <w:r w:rsidRPr="00ED01DC">
        <w:rPr>
          <w:rFonts w:cstheme="minorHAnsi"/>
          <w:b/>
          <w:bCs/>
          <w:sz w:val="28"/>
          <w:szCs w:val="22"/>
        </w:rPr>
        <w:t>Collaboration and Productivity:</w:t>
      </w:r>
    </w:p>
    <w:p w14:paraId="245B5379" w14:textId="0CD78931" w:rsidR="00ED01DC" w:rsidRDefault="00ED01DC" w:rsidP="00ED01DC">
      <w:pPr>
        <w:pStyle w:val="ListParagraph"/>
        <w:rPr>
          <w:rFonts w:cstheme="minorHAnsi"/>
          <w:sz w:val="28"/>
          <w:szCs w:val="22"/>
        </w:rPr>
      </w:pPr>
      <w:r w:rsidRPr="00ED01DC">
        <w:rPr>
          <w:rFonts w:cstheme="minorHAnsi"/>
          <w:sz w:val="28"/>
          <w:szCs w:val="22"/>
        </w:rPr>
        <w:t>Chat applications will increasingly serve as collaboration tools for teams and organizations, facilitating real-time communication, project management, and workflow automation. Integration with productivity tools such as task managers, document editors, and calendar apps will streamline collaboration and enhance productivity.</w:t>
      </w:r>
    </w:p>
    <w:p w14:paraId="6E72EA09" w14:textId="77777777" w:rsidR="00B923B8" w:rsidRDefault="00B923B8" w:rsidP="00ED01DC">
      <w:pPr>
        <w:pStyle w:val="ListParagraph"/>
        <w:rPr>
          <w:rFonts w:cstheme="minorHAnsi"/>
          <w:sz w:val="28"/>
          <w:szCs w:val="22"/>
        </w:rPr>
      </w:pPr>
    </w:p>
    <w:p w14:paraId="41E99A9C" w14:textId="77777777" w:rsidR="00ED01DC" w:rsidRDefault="00ED01DC" w:rsidP="00424750">
      <w:pPr>
        <w:pStyle w:val="ListParagraph"/>
        <w:numPr>
          <w:ilvl w:val="0"/>
          <w:numId w:val="50"/>
        </w:numPr>
        <w:rPr>
          <w:rFonts w:cstheme="minorHAnsi"/>
          <w:sz w:val="28"/>
          <w:szCs w:val="22"/>
        </w:rPr>
      </w:pPr>
      <w:r w:rsidRPr="00ED01DC">
        <w:rPr>
          <w:rFonts w:cstheme="minorHAnsi"/>
          <w:b/>
          <w:bCs/>
          <w:sz w:val="28"/>
          <w:szCs w:val="22"/>
        </w:rPr>
        <w:t>Voice and Video Communication:</w:t>
      </w:r>
      <w:r w:rsidRPr="00ED01DC">
        <w:rPr>
          <w:rFonts w:cstheme="minorHAnsi"/>
          <w:sz w:val="28"/>
          <w:szCs w:val="22"/>
        </w:rPr>
        <w:t xml:space="preserve"> </w:t>
      </w:r>
    </w:p>
    <w:p w14:paraId="268B1E75" w14:textId="27995F4B" w:rsidR="00ED01DC" w:rsidRDefault="00ED01DC" w:rsidP="00ED01DC">
      <w:pPr>
        <w:pStyle w:val="ListParagraph"/>
        <w:rPr>
          <w:rFonts w:cstheme="minorHAnsi"/>
          <w:sz w:val="28"/>
          <w:szCs w:val="22"/>
        </w:rPr>
      </w:pPr>
      <w:r w:rsidRPr="00ED01DC">
        <w:rPr>
          <w:rFonts w:cstheme="minorHAnsi"/>
          <w:sz w:val="28"/>
          <w:szCs w:val="22"/>
        </w:rPr>
        <w:t>While text-based messaging remains predominant, future chat applications may place greater emphasis on voice and video communication features. This could include high-quality voice and video calling, real-time video conferencing, and immersive virtual meeting environments.</w:t>
      </w:r>
    </w:p>
    <w:p w14:paraId="32CC820E" w14:textId="77777777" w:rsidR="00B923B8" w:rsidRDefault="00B923B8" w:rsidP="00ED01DC">
      <w:pPr>
        <w:pStyle w:val="ListParagraph"/>
        <w:rPr>
          <w:rFonts w:cstheme="minorHAnsi"/>
          <w:sz w:val="28"/>
          <w:szCs w:val="22"/>
        </w:rPr>
      </w:pPr>
    </w:p>
    <w:p w14:paraId="5EC4ABCA" w14:textId="77777777" w:rsidR="00ED01DC" w:rsidRPr="00ED01DC" w:rsidRDefault="00ED01DC" w:rsidP="00424750">
      <w:pPr>
        <w:pStyle w:val="ListParagraph"/>
        <w:numPr>
          <w:ilvl w:val="0"/>
          <w:numId w:val="50"/>
        </w:numPr>
        <w:rPr>
          <w:rFonts w:cstheme="minorHAnsi"/>
          <w:b/>
          <w:bCs/>
          <w:sz w:val="28"/>
          <w:szCs w:val="22"/>
        </w:rPr>
      </w:pPr>
      <w:r w:rsidRPr="00ED01DC">
        <w:rPr>
          <w:rFonts w:cstheme="minorHAnsi"/>
          <w:b/>
          <w:bCs/>
          <w:sz w:val="28"/>
          <w:szCs w:val="22"/>
        </w:rPr>
        <w:t>Accessibility and Inclusivity:</w:t>
      </w:r>
    </w:p>
    <w:p w14:paraId="7FCEF751" w14:textId="39FF3C33" w:rsidR="00ED01DC" w:rsidRDefault="00ED01DC" w:rsidP="00ED01DC">
      <w:pPr>
        <w:pStyle w:val="ListParagraph"/>
        <w:rPr>
          <w:rFonts w:cstheme="minorHAnsi"/>
          <w:sz w:val="28"/>
          <w:szCs w:val="22"/>
        </w:rPr>
      </w:pPr>
      <w:r w:rsidRPr="00ED01DC">
        <w:rPr>
          <w:rFonts w:cstheme="minorHAnsi"/>
          <w:sz w:val="28"/>
          <w:szCs w:val="22"/>
        </w:rPr>
        <w:t>Future chat applications will aim to be more accessible and inclusive, catering to users with diverse needs and preferences. This could involve implementing features such as screen reader support, text-to-speech capabilities, language translation, and inclusive design principles.</w:t>
      </w:r>
    </w:p>
    <w:p w14:paraId="049D6BB2" w14:textId="77777777" w:rsidR="00B923B8" w:rsidRDefault="00B923B8" w:rsidP="00ED01DC">
      <w:pPr>
        <w:pStyle w:val="ListParagraph"/>
        <w:rPr>
          <w:rFonts w:cstheme="minorHAnsi"/>
          <w:sz w:val="28"/>
          <w:szCs w:val="22"/>
        </w:rPr>
      </w:pPr>
    </w:p>
    <w:p w14:paraId="6B901568" w14:textId="77777777" w:rsidR="00EF264B" w:rsidRDefault="00EF264B" w:rsidP="00EF264B">
      <w:pPr>
        <w:pStyle w:val="ListParagraph"/>
        <w:numPr>
          <w:ilvl w:val="0"/>
          <w:numId w:val="50"/>
        </w:numPr>
        <w:rPr>
          <w:rFonts w:cstheme="minorHAnsi"/>
          <w:sz w:val="28"/>
          <w:szCs w:val="22"/>
        </w:rPr>
      </w:pPr>
      <w:r w:rsidRPr="00EF264B">
        <w:rPr>
          <w:rFonts w:cstheme="minorHAnsi"/>
          <w:b/>
          <w:bCs/>
          <w:sz w:val="28"/>
          <w:szCs w:val="22"/>
        </w:rPr>
        <w:t>Social and Community Engagement</w:t>
      </w:r>
      <w:r w:rsidRPr="00EF264B">
        <w:rPr>
          <w:rFonts w:cstheme="minorHAnsi"/>
          <w:sz w:val="28"/>
          <w:szCs w:val="22"/>
        </w:rPr>
        <w:t xml:space="preserve">: </w:t>
      </w:r>
    </w:p>
    <w:p w14:paraId="47691264" w14:textId="26393CD2" w:rsidR="00ED01DC" w:rsidRPr="00B923B8" w:rsidRDefault="00EF264B" w:rsidP="00B923B8">
      <w:pPr>
        <w:pStyle w:val="ListParagraph"/>
        <w:rPr>
          <w:rFonts w:cstheme="minorHAnsi"/>
          <w:sz w:val="28"/>
          <w:szCs w:val="22"/>
        </w:rPr>
      </w:pPr>
      <w:r w:rsidRPr="00EF264B">
        <w:rPr>
          <w:rFonts w:cstheme="minorHAnsi"/>
          <w:sz w:val="28"/>
          <w:szCs w:val="22"/>
        </w:rPr>
        <w:t>Chat applications will continue to serve as platforms for social interaction, community building, and content sharing. Future developments may focus on fostering deeper connections, facilitating online communities, and promoting positive social interactions while combating harassment and abuse.</w:t>
      </w:r>
    </w:p>
    <w:p w14:paraId="3D05900B" w14:textId="77777777" w:rsidR="00B923B8" w:rsidRDefault="00B923B8" w:rsidP="00EF264B">
      <w:pPr>
        <w:rPr>
          <w:rFonts w:ascii="Mongolian Baiti" w:hAnsi="Mongolian Baiti" w:cs="Mongolian Baiti"/>
          <w:sz w:val="44"/>
          <w:szCs w:val="44"/>
          <w:lang w:val="en-US"/>
        </w:rPr>
      </w:pPr>
    </w:p>
    <w:p w14:paraId="07BE5447" w14:textId="11922BAC" w:rsidR="009069C5" w:rsidRPr="00EF264B" w:rsidRDefault="009069C5" w:rsidP="00EF264B">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CONCLUSION</w:t>
      </w:r>
    </w:p>
    <w:p w14:paraId="5CB1D675" w14:textId="230DE12B" w:rsidR="007229FB" w:rsidRPr="007229FB" w:rsidRDefault="00D6233D" w:rsidP="007229FB">
      <w:pPr>
        <w:rPr>
          <w:rFonts w:cstheme="minorHAnsi"/>
          <w:sz w:val="28"/>
          <w:szCs w:val="28"/>
          <w:lang w:val="en-US"/>
        </w:rPr>
      </w:pPr>
      <w:r w:rsidRPr="00D6233D">
        <w:rPr>
          <w:rFonts w:cstheme="minorHAnsi"/>
          <w:sz w:val="28"/>
          <w:szCs w:val="28"/>
          <w:lang w:val="en-US"/>
        </w:rPr>
        <w:t xml:space="preserve">In conclusion, our project </w:t>
      </w:r>
      <w:r w:rsidR="007229FB" w:rsidRPr="007229FB">
        <w:rPr>
          <w:rFonts w:cstheme="minorHAnsi"/>
          <w:sz w:val="28"/>
          <w:szCs w:val="28"/>
          <w:lang w:val="en-US"/>
        </w:rPr>
        <w:t>real-time chat applications using technologies like Socket.IO offer a dynamic and engaging platform for instant communication and collaboration. With the ability to transmit messages instantly and maintain persistent connections between users, these applications provide a seamless and responsive user experience across various platforms and devices.</w:t>
      </w:r>
    </w:p>
    <w:p w14:paraId="387BF188" w14:textId="77777777" w:rsidR="007229FB" w:rsidRPr="007229FB" w:rsidRDefault="007229FB" w:rsidP="007229FB">
      <w:pPr>
        <w:rPr>
          <w:rFonts w:cstheme="minorHAnsi"/>
          <w:sz w:val="28"/>
          <w:szCs w:val="28"/>
          <w:lang w:val="en-US"/>
        </w:rPr>
      </w:pPr>
      <w:r w:rsidRPr="007229FB">
        <w:rPr>
          <w:rFonts w:cstheme="minorHAnsi"/>
          <w:sz w:val="28"/>
          <w:szCs w:val="28"/>
          <w:lang w:val="en-US"/>
        </w:rPr>
        <w:t>Despite potential challenges such as complexity, resource consumption, and security considerations, the advantages of Socket.IO in terms of low latency, cross-platform compatibility, scalability, and customization make it a popular choice for building real-time chat solutions.</w:t>
      </w:r>
    </w:p>
    <w:p w14:paraId="6A9C488F" w14:textId="77777777" w:rsidR="007229FB" w:rsidRDefault="007229FB" w:rsidP="007229FB">
      <w:pPr>
        <w:rPr>
          <w:rFonts w:cstheme="minorHAnsi"/>
          <w:sz w:val="28"/>
          <w:szCs w:val="28"/>
          <w:lang w:val="en-US"/>
        </w:rPr>
      </w:pPr>
      <w:r w:rsidRPr="007229FB">
        <w:rPr>
          <w:rFonts w:cstheme="minorHAnsi"/>
          <w:sz w:val="28"/>
          <w:szCs w:val="28"/>
          <w:lang w:val="en-US"/>
        </w:rPr>
        <w:t>Looking ahead, the future of real-time chat applications holds tremendous promise, driven by advancements in AI, interoperability, privacy, multi-platform support, customization, collaboration, voice and video communication, accessibility, and social engagement. By embracing these trends and leveraging emerging technologies, developers can create chat experiences that are not only functional and efficient but also personalized, secure, inclusive, and socially impactful.</w:t>
      </w:r>
    </w:p>
    <w:p w14:paraId="7EF4D9EC" w14:textId="08F64406" w:rsidR="009069C5" w:rsidRDefault="007229FB" w:rsidP="007229FB">
      <w:pPr>
        <w:rPr>
          <w:rFonts w:cstheme="minorHAnsi"/>
          <w:sz w:val="28"/>
          <w:szCs w:val="28"/>
          <w:lang w:val="en-US"/>
        </w:rPr>
      </w:pPr>
      <w:r w:rsidRPr="007229FB">
        <w:rPr>
          <w:rFonts w:cstheme="minorHAnsi"/>
          <w:sz w:val="28"/>
          <w:szCs w:val="28"/>
          <w:lang w:val="en-US"/>
        </w:rPr>
        <w:t>As the demand for real-time communication continues to grow, chat applications will remain a vital tool for connecting people, fostering collaboration, and building communities in an increasingly digital world. By innovating and evolving to meet the evolving needs and preferences of users, real-time chat applications will continue to play a central role in shaping the future of communication and collaboration.</w:t>
      </w:r>
    </w:p>
    <w:p w14:paraId="11A8163E" w14:textId="7BA593C2" w:rsidR="007D47C6" w:rsidRPr="007229FB" w:rsidRDefault="007D47C6" w:rsidP="007229FB">
      <w:pPr>
        <w:rPr>
          <w:rFonts w:cstheme="minorHAnsi"/>
          <w:sz w:val="28"/>
          <w:szCs w:val="28"/>
          <w:lang w:val="en-US"/>
        </w:rPr>
      </w:pPr>
      <w:r w:rsidRPr="007D47C6">
        <w:rPr>
          <w:rFonts w:cstheme="minorHAnsi"/>
          <w:sz w:val="28"/>
          <w:szCs w:val="28"/>
          <w:lang w:val="en-US"/>
        </w:rPr>
        <w:t>The MERN stack offers a comprehensive solution for developing a chat</w:t>
      </w:r>
      <w:r>
        <w:rPr>
          <w:rFonts w:cstheme="minorHAnsi"/>
          <w:sz w:val="28"/>
          <w:szCs w:val="28"/>
          <w:lang w:val="en-US"/>
        </w:rPr>
        <w:t xml:space="preserve"> </w:t>
      </w:r>
      <w:r w:rsidRPr="007D47C6">
        <w:rPr>
          <w:rFonts w:cstheme="minorHAnsi"/>
          <w:sz w:val="28"/>
          <w:szCs w:val="28"/>
          <w:lang w:val="en-US"/>
        </w:rPr>
        <w:t>application that supports real-time communication. By leveraging web-sockets or similar technologies, users can instantly exchange messages.</w:t>
      </w:r>
      <w:r>
        <w:rPr>
          <w:rFonts w:cstheme="minorHAnsi"/>
          <w:sz w:val="28"/>
          <w:szCs w:val="28"/>
          <w:lang w:val="en-US"/>
        </w:rPr>
        <w:t xml:space="preserve"> </w:t>
      </w:r>
      <w:r w:rsidRPr="007D47C6">
        <w:rPr>
          <w:rFonts w:cstheme="minorHAnsi"/>
          <w:sz w:val="28"/>
          <w:szCs w:val="28"/>
          <w:lang w:val="en-US"/>
        </w:rPr>
        <w:t>The MERN stack supports the creation of cross-platform applications,</w:t>
      </w:r>
      <w:r>
        <w:rPr>
          <w:rFonts w:cstheme="minorHAnsi"/>
          <w:sz w:val="28"/>
          <w:szCs w:val="28"/>
          <w:lang w:val="en-US"/>
        </w:rPr>
        <w:t xml:space="preserve"> </w:t>
      </w:r>
      <w:r w:rsidRPr="007D47C6">
        <w:rPr>
          <w:rFonts w:cstheme="minorHAnsi"/>
          <w:sz w:val="28"/>
          <w:szCs w:val="28"/>
          <w:lang w:val="en-US"/>
        </w:rPr>
        <w:t>allowing users to access the chat application from various devices and</w:t>
      </w:r>
      <w:r>
        <w:rPr>
          <w:rFonts w:cstheme="minorHAnsi"/>
          <w:sz w:val="28"/>
          <w:szCs w:val="28"/>
          <w:lang w:val="en-US"/>
        </w:rPr>
        <w:t xml:space="preserve"> </w:t>
      </w:r>
      <w:r w:rsidRPr="007D47C6">
        <w:rPr>
          <w:rFonts w:cstheme="minorHAnsi"/>
          <w:sz w:val="28"/>
          <w:szCs w:val="28"/>
          <w:lang w:val="en-US"/>
        </w:rPr>
        <w:t>operating systems.</w:t>
      </w:r>
      <w:r>
        <w:rPr>
          <w:rFonts w:cstheme="minorHAnsi"/>
          <w:sz w:val="28"/>
          <w:szCs w:val="28"/>
          <w:lang w:val="en-US"/>
        </w:rPr>
        <w:t xml:space="preserve"> </w:t>
      </w:r>
      <w:r w:rsidRPr="007D47C6">
        <w:rPr>
          <w:rFonts w:cstheme="minorHAnsi"/>
          <w:sz w:val="28"/>
          <w:szCs w:val="28"/>
          <w:lang w:val="en-US"/>
        </w:rPr>
        <w:t>Using JavaScript throughout the entire stack provides a developer-friendly environment. It reduces the learning curve, promotes code</w:t>
      </w:r>
      <w:r>
        <w:rPr>
          <w:rFonts w:cstheme="minorHAnsi"/>
          <w:sz w:val="28"/>
          <w:szCs w:val="28"/>
          <w:lang w:val="en-US"/>
        </w:rPr>
        <w:t xml:space="preserve"> </w:t>
      </w:r>
      <w:r w:rsidRPr="007D47C6">
        <w:rPr>
          <w:rFonts w:cstheme="minorHAnsi"/>
          <w:sz w:val="28"/>
          <w:szCs w:val="28"/>
          <w:lang w:val="en-US"/>
        </w:rPr>
        <w:t>consistency, and facilitates easier code maintenance.</w:t>
      </w:r>
      <w:r>
        <w:rPr>
          <w:rFonts w:cstheme="minorHAnsi"/>
          <w:sz w:val="28"/>
          <w:szCs w:val="28"/>
          <w:lang w:val="en-US"/>
        </w:rPr>
        <w:t xml:space="preserve">  </w:t>
      </w:r>
      <w:r w:rsidRPr="007D47C6">
        <w:rPr>
          <w:rFonts w:cstheme="minorHAnsi"/>
          <w:sz w:val="28"/>
          <w:szCs w:val="28"/>
          <w:lang w:val="en-US"/>
        </w:rPr>
        <w:t>The MERN stack benefits from a large and active community. This means</w:t>
      </w:r>
      <w:r>
        <w:rPr>
          <w:rFonts w:cstheme="minorHAnsi"/>
          <w:sz w:val="28"/>
          <w:szCs w:val="28"/>
          <w:lang w:val="en-US"/>
        </w:rPr>
        <w:t xml:space="preserve"> </w:t>
      </w:r>
      <w:r w:rsidRPr="007D47C6">
        <w:rPr>
          <w:rFonts w:cstheme="minorHAnsi"/>
          <w:sz w:val="28"/>
          <w:szCs w:val="28"/>
          <w:lang w:val="en-US"/>
        </w:rPr>
        <w:t xml:space="preserve">developers can find extensive resources, </w:t>
      </w:r>
      <w:r w:rsidRPr="007D47C6">
        <w:rPr>
          <w:rFonts w:cstheme="minorHAnsi"/>
          <w:sz w:val="28"/>
          <w:szCs w:val="28"/>
          <w:lang w:val="en-US"/>
        </w:rPr>
        <w:lastRenderedPageBreak/>
        <w:t>tutorials, and libraries to assist</w:t>
      </w:r>
      <w:r>
        <w:rPr>
          <w:rFonts w:cstheme="minorHAnsi"/>
          <w:sz w:val="28"/>
          <w:szCs w:val="28"/>
          <w:lang w:val="en-US"/>
        </w:rPr>
        <w:t xml:space="preserve"> </w:t>
      </w:r>
      <w:r w:rsidRPr="007D47C6">
        <w:rPr>
          <w:rFonts w:cstheme="minorHAnsi"/>
          <w:sz w:val="28"/>
          <w:szCs w:val="28"/>
          <w:lang w:val="en-US"/>
        </w:rPr>
        <w:t>in the development process and troubleshoot any issues.</w:t>
      </w:r>
      <w:r>
        <w:rPr>
          <w:rFonts w:cstheme="minorHAnsi"/>
          <w:sz w:val="28"/>
          <w:szCs w:val="28"/>
          <w:lang w:val="en-US"/>
        </w:rPr>
        <w:t xml:space="preserve"> </w:t>
      </w:r>
      <w:r w:rsidRPr="007D47C6">
        <w:rPr>
          <w:rFonts w:cstheme="minorHAnsi"/>
          <w:sz w:val="28"/>
          <w:szCs w:val="28"/>
          <w:lang w:val="en-US"/>
        </w:rPr>
        <w:t>While considering the advantages of the MERN stack, it's crucial to take</w:t>
      </w:r>
      <w:r>
        <w:rPr>
          <w:rFonts w:cstheme="minorHAnsi"/>
          <w:sz w:val="28"/>
          <w:szCs w:val="28"/>
          <w:lang w:val="en-US"/>
        </w:rPr>
        <w:t xml:space="preserve"> </w:t>
      </w:r>
      <w:r w:rsidRPr="007D47C6">
        <w:rPr>
          <w:rFonts w:cstheme="minorHAnsi"/>
          <w:sz w:val="28"/>
          <w:szCs w:val="28"/>
          <w:lang w:val="en-US"/>
        </w:rPr>
        <w:t>into account the specific requirements and constraints of your project.</w:t>
      </w:r>
      <w:r>
        <w:rPr>
          <w:rFonts w:cstheme="minorHAnsi"/>
          <w:sz w:val="28"/>
          <w:szCs w:val="28"/>
          <w:lang w:val="en-US"/>
        </w:rPr>
        <w:t xml:space="preserve"> </w:t>
      </w:r>
      <w:r w:rsidRPr="007D47C6">
        <w:rPr>
          <w:rFonts w:cstheme="minorHAnsi"/>
          <w:sz w:val="28"/>
          <w:szCs w:val="28"/>
          <w:lang w:val="en-US"/>
        </w:rPr>
        <w:t>Proper planning, architectural considerations, and adherence to best</w:t>
      </w:r>
      <w:r>
        <w:rPr>
          <w:rFonts w:cstheme="minorHAnsi"/>
          <w:sz w:val="28"/>
          <w:szCs w:val="28"/>
          <w:lang w:val="en-US"/>
        </w:rPr>
        <w:t xml:space="preserve"> </w:t>
      </w:r>
      <w:r w:rsidRPr="007D47C6">
        <w:rPr>
          <w:rFonts w:cstheme="minorHAnsi"/>
          <w:sz w:val="28"/>
          <w:szCs w:val="28"/>
          <w:lang w:val="en-US"/>
        </w:rPr>
        <w:t>practices are essential for ensuring a secure, efficient, and user-friendly</w:t>
      </w:r>
      <w:r>
        <w:rPr>
          <w:rFonts w:cstheme="minorHAnsi"/>
          <w:sz w:val="28"/>
          <w:szCs w:val="28"/>
          <w:lang w:val="en-US"/>
        </w:rPr>
        <w:t xml:space="preserve"> </w:t>
      </w:r>
      <w:r w:rsidRPr="007D47C6">
        <w:rPr>
          <w:rFonts w:cstheme="minorHAnsi"/>
          <w:sz w:val="28"/>
          <w:szCs w:val="28"/>
          <w:lang w:val="en-US"/>
        </w:rPr>
        <w:t>single message chat application.</w:t>
      </w:r>
      <w:r>
        <w:rPr>
          <w:rFonts w:cstheme="minorHAnsi"/>
          <w:sz w:val="28"/>
          <w:szCs w:val="28"/>
          <w:lang w:val="en-US"/>
        </w:rPr>
        <w:t xml:space="preserve"> </w:t>
      </w:r>
      <w:r w:rsidRPr="007D47C6">
        <w:rPr>
          <w:rFonts w:cstheme="minorHAnsi"/>
          <w:sz w:val="28"/>
          <w:szCs w:val="28"/>
          <w:lang w:val="en-US"/>
        </w:rPr>
        <w:t>MERN stack provides a unified and consistent development experience</w:t>
      </w:r>
      <w:r>
        <w:rPr>
          <w:rFonts w:cstheme="minorHAnsi"/>
          <w:sz w:val="28"/>
          <w:szCs w:val="28"/>
          <w:lang w:val="en-US"/>
        </w:rPr>
        <w:t xml:space="preserve"> </w:t>
      </w:r>
      <w:r w:rsidRPr="007D47C6">
        <w:rPr>
          <w:rFonts w:cstheme="minorHAnsi"/>
          <w:sz w:val="28"/>
          <w:szCs w:val="28"/>
          <w:lang w:val="en-US"/>
        </w:rPr>
        <w:t>since JavaScript is used throughout the entire stack. This reduces the</w:t>
      </w:r>
      <w:r>
        <w:rPr>
          <w:rFonts w:cstheme="minorHAnsi"/>
          <w:sz w:val="28"/>
          <w:szCs w:val="28"/>
          <w:lang w:val="en-US"/>
        </w:rPr>
        <w:t xml:space="preserve"> </w:t>
      </w:r>
      <w:r w:rsidRPr="007D47C6">
        <w:rPr>
          <w:rFonts w:cstheme="minorHAnsi"/>
          <w:sz w:val="28"/>
          <w:szCs w:val="28"/>
          <w:lang w:val="en-US"/>
        </w:rPr>
        <w:t>learning curve for developers and allows for easier code maintenance.</w:t>
      </w:r>
    </w:p>
    <w:p w14:paraId="1BF8C265" w14:textId="77777777" w:rsidR="00134CC6" w:rsidRDefault="00134CC6" w:rsidP="00134CC6">
      <w:pPr>
        <w:rPr>
          <w:rFonts w:ascii="Mongolian Baiti" w:hAnsi="Mongolian Baiti" w:cs="Mongolian Baiti"/>
          <w:sz w:val="44"/>
          <w:szCs w:val="44"/>
          <w:lang w:val="en-US"/>
        </w:rPr>
      </w:pPr>
    </w:p>
    <w:p w14:paraId="78072907" w14:textId="77777777" w:rsidR="008F2ADF" w:rsidRDefault="008F2ADF" w:rsidP="003E1871">
      <w:pPr>
        <w:rPr>
          <w:rFonts w:ascii="Mongolian Baiti" w:hAnsi="Mongolian Baiti" w:cs="Mongolian Baiti"/>
          <w:sz w:val="44"/>
          <w:szCs w:val="44"/>
          <w:lang w:val="en-US"/>
        </w:rPr>
      </w:pPr>
    </w:p>
    <w:p w14:paraId="575AF555" w14:textId="77777777" w:rsidR="007D47C6" w:rsidRDefault="007D47C6" w:rsidP="003E1871">
      <w:pPr>
        <w:rPr>
          <w:rFonts w:ascii="Mongolian Baiti" w:hAnsi="Mongolian Baiti" w:cs="Mongolian Baiti"/>
          <w:sz w:val="44"/>
          <w:szCs w:val="44"/>
          <w:lang w:val="en-US"/>
        </w:rPr>
      </w:pPr>
    </w:p>
    <w:p w14:paraId="4B675875" w14:textId="77777777" w:rsidR="007D47C6" w:rsidRDefault="007D47C6" w:rsidP="003E1871">
      <w:pPr>
        <w:rPr>
          <w:rFonts w:ascii="Mongolian Baiti" w:hAnsi="Mongolian Baiti" w:cs="Mongolian Baiti"/>
          <w:sz w:val="44"/>
          <w:szCs w:val="44"/>
          <w:lang w:val="en-US"/>
        </w:rPr>
      </w:pPr>
    </w:p>
    <w:p w14:paraId="22F08F6E" w14:textId="77777777" w:rsidR="007D47C6" w:rsidRDefault="007D47C6" w:rsidP="003E1871">
      <w:pPr>
        <w:rPr>
          <w:rFonts w:ascii="Mongolian Baiti" w:hAnsi="Mongolian Baiti" w:cs="Mongolian Baiti"/>
          <w:sz w:val="44"/>
          <w:szCs w:val="44"/>
          <w:lang w:val="en-US"/>
        </w:rPr>
      </w:pPr>
    </w:p>
    <w:p w14:paraId="08607819" w14:textId="77777777" w:rsidR="007D47C6" w:rsidRDefault="007D47C6" w:rsidP="003E1871">
      <w:pPr>
        <w:rPr>
          <w:rFonts w:ascii="Mongolian Baiti" w:hAnsi="Mongolian Baiti" w:cs="Mongolian Baiti"/>
          <w:sz w:val="44"/>
          <w:szCs w:val="44"/>
          <w:lang w:val="en-US"/>
        </w:rPr>
      </w:pPr>
    </w:p>
    <w:p w14:paraId="34F67D45" w14:textId="77777777" w:rsidR="007D47C6" w:rsidRDefault="007D47C6" w:rsidP="003E1871">
      <w:pPr>
        <w:rPr>
          <w:rFonts w:ascii="Mongolian Baiti" w:hAnsi="Mongolian Baiti" w:cs="Mongolian Baiti"/>
          <w:sz w:val="44"/>
          <w:szCs w:val="44"/>
          <w:lang w:val="en-US"/>
        </w:rPr>
      </w:pPr>
    </w:p>
    <w:p w14:paraId="70389AEF" w14:textId="77777777" w:rsidR="00E9073D" w:rsidRDefault="00E9073D" w:rsidP="003E1871">
      <w:pPr>
        <w:rPr>
          <w:rFonts w:ascii="Mongolian Baiti" w:hAnsi="Mongolian Baiti" w:cs="Mongolian Baiti"/>
          <w:sz w:val="44"/>
          <w:szCs w:val="44"/>
          <w:lang w:val="en-US"/>
        </w:rPr>
      </w:pPr>
    </w:p>
    <w:p w14:paraId="55811E4F" w14:textId="77777777" w:rsidR="00584DA0" w:rsidRDefault="00584DA0" w:rsidP="003E1871">
      <w:pPr>
        <w:rPr>
          <w:rFonts w:ascii="Mongolian Baiti" w:hAnsi="Mongolian Baiti" w:cs="Mongolian Baiti"/>
          <w:sz w:val="44"/>
          <w:szCs w:val="44"/>
          <w:lang w:val="en-US"/>
        </w:rPr>
      </w:pPr>
    </w:p>
    <w:p w14:paraId="14EB3C40" w14:textId="77777777" w:rsidR="00713398" w:rsidRDefault="00713398" w:rsidP="00E9073D">
      <w:pPr>
        <w:jc w:val="center"/>
        <w:rPr>
          <w:rFonts w:ascii="Mongolian Baiti" w:hAnsi="Mongolian Baiti" w:cs="Mongolian Baiti"/>
          <w:sz w:val="44"/>
          <w:szCs w:val="44"/>
          <w:lang w:val="en-US"/>
        </w:rPr>
      </w:pPr>
    </w:p>
    <w:p w14:paraId="1BF3FDFD" w14:textId="77777777" w:rsidR="00713398" w:rsidRDefault="00713398" w:rsidP="00E9073D">
      <w:pPr>
        <w:jc w:val="center"/>
        <w:rPr>
          <w:rFonts w:ascii="Mongolian Baiti" w:hAnsi="Mongolian Baiti" w:cs="Mongolian Baiti"/>
          <w:sz w:val="44"/>
          <w:szCs w:val="44"/>
          <w:lang w:val="en-US"/>
        </w:rPr>
      </w:pPr>
    </w:p>
    <w:p w14:paraId="5880461E" w14:textId="77777777" w:rsidR="00713398" w:rsidRDefault="00713398" w:rsidP="00E9073D">
      <w:pPr>
        <w:jc w:val="center"/>
        <w:rPr>
          <w:rFonts w:ascii="Mongolian Baiti" w:hAnsi="Mongolian Baiti" w:cs="Mongolian Baiti"/>
          <w:sz w:val="44"/>
          <w:szCs w:val="44"/>
          <w:lang w:val="en-US"/>
        </w:rPr>
      </w:pPr>
    </w:p>
    <w:p w14:paraId="6E808B9B" w14:textId="77777777" w:rsidR="00713398" w:rsidRDefault="00713398" w:rsidP="00E9073D">
      <w:pPr>
        <w:jc w:val="center"/>
        <w:rPr>
          <w:rFonts w:ascii="Mongolian Baiti" w:hAnsi="Mongolian Baiti" w:cs="Mongolian Baiti"/>
          <w:sz w:val="44"/>
          <w:szCs w:val="44"/>
          <w:lang w:val="en-US"/>
        </w:rPr>
      </w:pPr>
    </w:p>
    <w:p w14:paraId="1B6B779F" w14:textId="5478A295" w:rsidR="006228F6" w:rsidRPr="00E9073D" w:rsidRDefault="005D3FFD" w:rsidP="00E9073D">
      <w:pPr>
        <w:jc w:val="center"/>
        <w:rPr>
          <w:rFonts w:ascii="Mongolian Baiti" w:hAnsi="Mongolian Baiti" w:cs="Mongolian Baiti"/>
          <w:sz w:val="44"/>
          <w:szCs w:val="44"/>
          <w:lang w:val="en-US"/>
        </w:rPr>
      </w:pPr>
      <w:r>
        <w:rPr>
          <w:rFonts w:ascii="Mongolian Baiti" w:hAnsi="Mongolian Baiti" w:cs="Mongolian Baiti"/>
          <w:sz w:val="44"/>
          <w:szCs w:val="44"/>
          <w:lang w:val="en-US"/>
        </w:rPr>
        <w:lastRenderedPageBreak/>
        <w:t>REFERENCES</w:t>
      </w:r>
    </w:p>
    <w:p w14:paraId="60C3A2D1" w14:textId="77777777" w:rsidR="00D477C2" w:rsidRDefault="00D477C2" w:rsidP="00D477C2">
      <w:pPr>
        <w:pStyle w:val="ListParagraph"/>
        <w:spacing w:after="0" w:line="360" w:lineRule="auto"/>
        <w:ind w:left="780"/>
        <w:jc w:val="both"/>
        <w:rPr>
          <w:rFonts w:cstheme="minorHAnsi"/>
          <w:sz w:val="28"/>
          <w:szCs w:val="28"/>
        </w:rPr>
      </w:pPr>
    </w:p>
    <w:p w14:paraId="73087C2E" w14:textId="34CABD0E" w:rsidR="009869BD" w:rsidRPr="00D477C2" w:rsidRDefault="009869BD" w:rsidP="00D477C2">
      <w:pPr>
        <w:pStyle w:val="ListParagraph"/>
        <w:numPr>
          <w:ilvl w:val="0"/>
          <w:numId w:val="51"/>
        </w:numPr>
        <w:spacing w:after="0" w:line="360" w:lineRule="auto"/>
        <w:jc w:val="both"/>
        <w:rPr>
          <w:rFonts w:cstheme="minorHAnsi"/>
          <w:sz w:val="28"/>
          <w:szCs w:val="28"/>
        </w:rPr>
      </w:pPr>
      <w:r w:rsidRPr="00D477C2">
        <w:rPr>
          <w:rFonts w:cstheme="minorHAnsi"/>
          <w:sz w:val="28"/>
          <w:szCs w:val="28"/>
        </w:rPr>
        <w:t xml:space="preserve">"Learning Node.js Development" by Andrew Mead and Mike </w:t>
      </w:r>
      <w:proofErr w:type="spellStart"/>
      <w:r w:rsidRPr="00D477C2">
        <w:rPr>
          <w:rFonts w:cstheme="minorHAnsi"/>
          <w:sz w:val="28"/>
          <w:szCs w:val="28"/>
        </w:rPr>
        <w:t>Cantelon</w:t>
      </w:r>
      <w:proofErr w:type="spellEnd"/>
      <w:r w:rsidRPr="00D477C2">
        <w:rPr>
          <w:rFonts w:cstheme="minorHAnsi"/>
          <w:sz w:val="28"/>
          <w:szCs w:val="28"/>
        </w:rPr>
        <w:t>: This book covers Node.js development, including Socket.IO for real-time communication.</w:t>
      </w:r>
    </w:p>
    <w:p w14:paraId="2790E500" w14:textId="3A1ACFFB" w:rsidR="009869BD" w:rsidRPr="00D477C2" w:rsidRDefault="009869BD" w:rsidP="00D477C2">
      <w:pPr>
        <w:pStyle w:val="ListParagraph"/>
        <w:numPr>
          <w:ilvl w:val="0"/>
          <w:numId w:val="51"/>
        </w:numPr>
        <w:spacing w:after="0" w:line="360" w:lineRule="auto"/>
        <w:jc w:val="both"/>
        <w:rPr>
          <w:rFonts w:cstheme="minorHAnsi"/>
          <w:sz w:val="28"/>
          <w:szCs w:val="28"/>
        </w:rPr>
      </w:pPr>
      <w:r w:rsidRPr="00D477C2">
        <w:rPr>
          <w:rFonts w:cstheme="minorHAnsi"/>
          <w:sz w:val="28"/>
          <w:szCs w:val="28"/>
        </w:rPr>
        <w:t>"Node.js Design Patterns" by Mario Casciaro: Although not solely focused on Socket.IO, this book provides insights into Node.js design patterns, which can be beneficial when structuring your Socket.IO application.</w:t>
      </w:r>
    </w:p>
    <w:p w14:paraId="53621616" w14:textId="4FB4CDFB" w:rsidR="009869BD" w:rsidRPr="00D477C2" w:rsidRDefault="00000000" w:rsidP="00D477C2">
      <w:pPr>
        <w:pStyle w:val="ListParagraph"/>
        <w:numPr>
          <w:ilvl w:val="0"/>
          <w:numId w:val="51"/>
        </w:numPr>
        <w:spacing w:after="0" w:line="360" w:lineRule="auto"/>
        <w:jc w:val="both"/>
        <w:rPr>
          <w:rFonts w:cstheme="minorHAnsi"/>
          <w:sz w:val="28"/>
          <w:szCs w:val="28"/>
        </w:rPr>
      </w:pPr>
      <w:hyperlink r:id="rId21" w:history="1">
        <w:r w:rsidR="009869BD" w:rsidRPr="00D477C2">
          <w:rPr>
            <w:rStyle w:val="Hyperlink"/>
            <w:rFonts w:cstheme="minorHAnsi"/>
            <w:color w:val="auto"/>
            <w:sz w:val="28"/>
            <w:szCs w:val="28"/>
          </w:rPr>
          <w:t>https://socket.io/get-started/chat/</w:t>
        </w:r>
      </w:hyperlink>
    </w:p>
    <w:p w14:paraId="22F71FCF" w14:textId="264951C0" w:rsidR="009869BD" w:rsidRPr="00D477C2" w:rsidRDefault="00000000" w:rsidP="00D477C2">
      <w:pPr>
        <w:pStyle w:val="ListParagraph"/>
        <w:numPr>
          <w:ilvl w:val="0"/>
          <w:numId w:val="51"/>
        </w:numPr>
        <w:spacing w:after="0" w:line="360" w:lineRule="auto"/>
        <w:jc w:val="both"/>
        <w:rPr>
          <w:rFonts w:cstheme="minorHAnsi"/>
          <w:sz w:val="28"/>
          <w:szCs w:val="28"/>
        </w:rPr>
      </w:pPr>
      <w:hyperlink r:id="rId22" w:history="1">
        <w:r w:rsidR="009869BD" w:rsidRPr="00D477C2">
          <w:rPr>
            <w:rStyle w:val="Hyperlink"/>
            <w:rFonts w:cstheme="minorHAnsi"/>
            <w:color w:val="auto"/>
            <w:sz w:val="28"/>
            <w:szCs w:val="28"/>
          </w:rPr>
          <w:t>https://www.youtube.com/watch?v=tHbCkikFfDE</w:t>
        </w:r>
      </w:hyperlink>
    </w:p>
    <w:p w14:paraId="14F17166" w14:textId="7DD0AC9E" w:rsidR="009869BD" w:rsidRPr="00D477C2" w:rsidRDefault="00000000" w:rsidP="00D477C2">
      <w:pPr>
        <w:pStyle w:val="ListParagraph"/>
        <w:numPr>
          <w:ilvl w:val="0"/>
          <w:numId w:val="51"/>
        </w:numPr>
        <w:spacing w:after="0" w:line="360" w:lineRule="auto"/>
        <w:jc w:val="both"/>
        <w:rPr>
          <w:rFonts w:cstheme="minorHAnsi"/>
          <w:sz w:val="28"/>
          <w:szCs w:val="28"/>
        </w:rPr>
      </w:pPr>
      <w:hyperlink r:id="rId23" w:history="1">
        <w:r w:rsidR="00292E5E" w:rsidRPr="00D477C2">
          <w:rPr>
            <w:rStyle w:val="Hyperlink"/>
            <w:rFonts w:cstheme="minorHAnsi"/>
            <w:color w:val="auto"/>
            <w:sz w:val="28"/>
            <w:szCs w:val="28"/>
          </w:rPr>
          <w:t>https://github.com/socketio/socket.io</w:t>
        </w:r>
      </w:hyperlink>
    </w:p>
    <w:p w14:paraId="4AB419E0" w14:textId="1A0CBD07" w:rsidR="00292E5E" w:rsidRPr="00D477C2" w:rsidRDefault="00000000" w:rsidP="00D477C2">
      <w:pPr>
        <w:pStyle w:val="ListParagraph"/>
        <w:numPr>
          <w:ilvl w:val="0"/>
          <w:numId w:val="51"/>
        </w:numPr>
        <w:spacing w:after="0" w:line="360" w:lineRule="auto"/>
        <w:jc w:val="both"/>
        <w:rPr>
          <w:rFonts w:cstheme="minorHAnsi"/>
          <w:sz w:val="28"/>
          <w:szCs w:val="28"/>
        </w:rPr>
      </w:pPr>
      <w:hyperlink r:id="rId24" w:history="1">
        <w:r w:rsidR="00292E5E" w:rsidRPr="00D477C2">
          <w:rPr>
            <w:rStyle w:val="Hyperlink"/>
            <w:rFonts w:cstheme="minorHAnsi"/>
            <w:color w:val="auto"/>
            <w:sz w:val="28"/>
            <w:szCs w:val="28"/>
          </w:rPr>
          <w:t>https://doi.org/10.32628/IJSRSET2310267</w:t>
        </w:r>
      </w:hyperlink>
    </w:p>
    <w:p w14:paraId="2AFEFB26" w14:textId="6E8F41CE" w:rsidR="002557CA" w:rsidRPr="009869BD" w:rsidRDefault="002557CA" w:rsidP="009869BD">
      <w:pPr>
        <w:spacing w:after="0" w:line="360" w:lineRule="auto"/>
        <w:jc w:val="both"/>
        <w:rPr>
          <w:rFonts w:ascii="Arial" w:hAnsi="Arial" w:cs="Arial"/>
          <w:sz w:val="32"/>
          <w:szCs w:val="32"/>
        </w:rPr>
      </w:pPr>
    </w:p>
    <w:sectPr w:rsidR="002557CA" w:rsidRPr="009869BD" w:rsidSect="00AE3CF0">
      <w:footerReference w:type="default" r:id="rId2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1621A" w14:textId="77777777" w:rsidR="00AE3CF0" w:rsidRDefault="00AE3CF0" w:rsidP="00961412">
      <w:pPr>
        <w:spacing w:after="0" w:line="240" w:lineRule="auto"/>
      </w:pPr>
      <w:r>
        <w:separator/>
      </w:r>
    </w:p>
  </w:endnote>
  <w:endnote w:type="continuationSeparator" w:id="0">
    <w:p w14:paraId="7A99D7DA" w14:textId="77777777" w:rsidR="00AE3CF0" w:rsidRDefault="00AE3CF0" w:rsidP="0096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golian Baiti">
    <w:panose1 w:val="03000500000000000000"/>
    <w:charset w:val="00"/>
    <w:family w:val="script"/>
    <w:pitch w:val="variable"/>
    <w:sig w:usb0="80000023" w:usb1="00000000" w:usb2="0002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7714109"/>
      <w:docPartObj>
        <w:docPartGallery w:val="Page Numbers (Bottom of Page)"/>
        <w:docPartUnique/>
      </w:docPartObj>
    </w:sdtPr>
    <w:sdtEndPr>
      <w:rPr>
        <w:b/>
        <w:bCs/>
        <w:noProof/>
        <w:color w:val="000000"/>
        <w:sz w:val="24"/>
        <w:szCs w:val="24"/>
      </w:rPr>
    </w:sdtEndPr>
    <w:sdtContent>
      <w:p w14:paraId="22E029DE" w14:textId="77777777" w:rsidR="00961412" w:rsidRPr="00F52AF5" w:rsidRDefault="00961412">
        <w:pPr>
          <w:pStyle w:val="Footer"/>
          <w:jc w:val="right"/>
          <w:rPr>
            <w:b/>
            <w:bCs/>
            <w:color w:val="000000"/>
            <w:sz w:val="24"/>
            <w:szCs w:val="24"/>
          </w:rPr>
        </w:pPr>
        <w:r w:rsidRPr="00F52AF5">
          <w:rPr>
            <w:b/>
            <w:bCs/>
            <w:color w:val="000000"/>
            <w:sz w:val="24"/>
            <w:szCs w:val="24"/>
          </w:rPr>
          <w:t xml:space="preserve">Page </w:t>
        </w:r>
        <w:r w:rsidRPr="00F52AF5">
          <w:rPr>
            <w:b/>
            <w:bCs/>
            <w:color w:val="000000"/>
            <w:sz w:val="24"/>
            <w:szCs w:val="24"/>
          </w:rPr>
          <w:fldChar w:fldCharType="begin"/>
        </w:r>
        <w:r w:rsidRPr="00F52AF5">
          <w:rPr>
            <w:b/>
            <w:bCs/>
            <w:color w:val="000000"/>
            <w:sz w:val="24"/>
            <w:szCs w:val="24"/>
          </w:rPr>
          <w:instrText xml:space="preserve"> PAGE   \* MERGEFORMAT </w:instrText>
        </w:r>
        <w:r w:rsidRPr="00F52AF5">
          <w:rPr>
            <w:b/>
            <w:bCs/>
            <w:color w:val="000000"/>
            <w:sz w:val="24"/>
            <w:szCs w:val="24"/>
          </w:rPr>
          <w:fldChar w:fldCharType="separate"/>
        </w:r>
        <w:r w:rsidR="00CE3890" w:rsidRPr="00F52AF5">
          <w:rPr>
            <w:b/>
            <w:bCs/>
            <w:noProof/>
            <w:color w:val="000000"/>
            <w:sz w:val="24"/>
            <w:szCs w:val="24"/>
          </w:rPr>
          <w:t>4</w:t>
        </w:r>
        <w:r w:rsidRPr="00F52AF5">
          <w:rPr>
            <w:b/>
            <w:bCs/>
            <w:noProof/>
            <w:color w:val="000000"/>
            <w:sz w:val="24"/>
            <w:szCs w:val="24"/>
          </w:rPr>
          <w:fldChar w:fldCharType="end"/>
        </w:r>
      </w:p>
    </w:sdtContent>
  </w:sdt>
  <w:p w14:paraId="0CB2F9E6" w14:textId="77777777" w:rsidR="00961412" w:rsidRDefault="00961412" w:rsidP="0096141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9C344" w14:textId="77777777" w:rsidR="00AE3CF0" w:rsidRDefault="00AE3CF0" w:rsidP="00961412">
      <w:pPr>
        <w:spacing w:after="0" w:line="240" w:lineRule="auto"/>
      </w:pPr>
      <w:r>
        <w:separator/>
      </w:r>
    </w:p>
  </w:footnote>
  <w:footnote w:type="continuationSeparator" w:id="0">
    <w:p w14:paraId="2EBC9C13" w14:textId="77777777" w:rsidR="00AE3CF0" w:rsidRDefault="00AE3CF0" w:rsidP="00961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hybridMultilevel"/>
    <w:tmpl w:val="F84D1C07"/>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F"/>
    <w:multiLevelType w:val="hybridMultilevel"/>
    <w:tmpl w:val="DDF1685D"/>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10"/>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11"/>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1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B1173D"/>
    <w:multiLevelType w:val="hybridMultilevel"/>
    <w:tmpl w:val="0D70BE22"/>
    <w:lvl w:ilvl="0" w:tplc="40090015">
      <w:start w:val="1"/>
      <w:numFmt w:val="upperLetter"/>
      <w:lvlText w:val="%1."/>
      <w:lvlJc w:val="left"/>
      <w:pPr>
        <w:ind w:left="785" w:hanging="360"/>
      </w:pPr>
      <w:rPr>
        <w:rFont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6" w15:restartNumberingAfterBreak="0">
    <w:nsid w:val="03B451B7"/>
    <w:multiLevelType w:val="hybridMultilevel"/>
    <w:tmpl w:val="3904AB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536D5F"/>
    <w:multiLevelType w:val="hybridMultilevel"/>
    <w:tmpl w:val="7820CBB4"/>
    <w:lvl w:ilvl="0" w:tplc="2C74B31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5277EE"/>
    <w:multiLevelType w:val="hybridMultilevel"/>
    <w:tmpl w:val="79E6D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 w15:restartNumberingAfterBreak="0">
    <w:nsid w:val="0B987106"/>
    <w:multiLevelType w:val="hybridMultilevel"/>
    <w:tmpl w:val="732013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BB4259D"/>
    <w:multiLevelType w:val="hybridMultilevel"/>
    <w:tmpl w:val="3F12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967261"/>
    <w:multiLevelType w:val="hybridMultilevel"/>
    <w:tmpl w:val="4BA8E204"/>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 w15:restartNumberingAfterBreak="0">
    <w:nsid w:val="11DF52E1"/>
    <w:multiLevelType w:val="hybridMultilevel"/>
    <w:tmpl w:val="7C32172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43867A0"/>
    <w:multiLevelType w:val="hybridMultilevel"/>
    <w:tmpl w:val="4A4259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BD623D"/>
    <w:multiLevelType w:val="hybridMultilevel"/>
    <w:tmpl w:val="19D2D9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7EB3BC7"/>
    <w:multiLevelType w:val="hybridMultilevel"/>
    <w:tmpl w:val="488A66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6" w15:restartNumberingAfterBreak="0">
    <w:nsid w:val="1B7B74C2"/>
    <w:multiLevelType w:val="hybridMultilevel"/>
    <w:tmpl w:val="1668FB8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E8A4C95"/>
    <w:multiLevelType w:val="hybridMultilevel"/>
    <w:tmpl w:val="5726DE2A"/>
    <w:lvl w:ilvl="0" w:tplc="40090015">
      <w:start w:val="1"/>
      <w:numFmt w:val="upp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8" w15:restartNumberingAfterBreak="0">
    <w:nsid w:val="21EA54A3"/>
    <w:multiLevelType w:val="hybridMultilevel"/>
    <w:tmpl w:val="98E07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8F5CC0"/>
    <w:multiLevelType w:val="hybridMultilevel"/>
    <w:tmpl w:val="2984FB0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C987570"/>
    <w:multiLevelType w:val="hybridMultilevel"/>
    <w:tmpl w:val="4FC46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4D113A"/>
    <w:multiLevelType w:val="hybridMultilevel"/>
    <w:tmpl w:val="59B28CC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7C51EF"/>
    <w:multiLevelType w:val="hybridMultilevel"/>
    <w:tmpl w:val="222671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350D42"/>
    <w:multiLevelType w:val="hybridMultilevel"/>
    <w:tmpl w:val="AA8AF0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45517C"/>
    <w:multiLevelType w:val="hybridMultilevel"/>
    <w:tmpl w:val="A5F67ADE"/>
    <w:lvl w:ilvl="0" w:tplc="FFFFFFF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7F54C8"/>
    <w:multiLevelType w:val="hybridMultilevel"/>
    <w:tmpl w:val="5260B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BE30E0"/>
    <w:multiLevelType w:val="hybridMultilevel"/>
    <w:tmpl w:val="64184B2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BC33AE5"/>
    <w:multiLevelType w:val="hybridMultilevel"/>
    <w:tmpl w:val="282EE8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C73148C"/>
    <w:multiLevelType w:val="hybridMultilevel"/>
    <w:tmpl w:val="8C460164"/>
    <w:lvl w:ilvl="0" w:tplc="D982C978">
      <w:start w:val="1"/>
      <w:numFmt w:val="decimal"/>
      <w:lvlText w:val="%1)"/>
      <w:lvlJc w:val="left"/>
      <w:pPr>
        <w:ind w:left="360" w:hanging="360"/>
      </w:pPr>
      <w:rPr>
        <w:rFonts w:cstheme="minorHAns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E734EB5"/>
    <w:multiLevelType w:val="hybridMultilevel"/>
    <w:tmpl w:val="9A30D3BC"/>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504F3341"/>
    <w:multiLevelType w:val="hybridMultilevel"/>
    <w:tmpl w:val="0CE06C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5F25B8D"/>
    <w:multiLevelType w:val="hybridMultilevel"/>
    <w:tmpl w:val="F13E61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F84D9C"/>
    <w:multiLevelType w:val="hybridMultilevel"/>
    <w:tmpl w:val="46603A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3F056D"/>
    <w:multiLevelType w:val="hybridMultilevel"/>
    <w:tmpl w:val="BFACCE9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9E8709C"/>
    <w:multiLevelType w:val="hybridMultilevel"/>
    <w:tmpl w:val="6B74A6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59EA29A0"/>
    <w:multiLevelType w:val="hybridMultilevel"/>
    <w:tmpl w:val="098A40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225EA4"/>
    <w:multiLevelType w:val="hybridMultilevel"/>
    <w:tmpl w:val="08EA47E0"/>
    <w:lvl w:ilvl="0" w:tplc="C00C0A00">
      <w:start w:val="1"/>
      <w:numFmt w:val="bullet"/>
      <w:lvlText w:val="◉"/>
      <w:lvlJc w:val="left"/>
      <w:pPr>
        <w:tabs>
          <w:tab w:val="num" w:pos="720"/>
        </w:tabs>
        <w:ind w:left="720" w:hanging="360"/>
      </w:pPr>
      <w:rPr>
        <w:rFonts w:ascii="MS Gothic" w:hAnsi="MS Gothic" w:hint="default"/>
      </w:rPr>
    </w:lvl>
    <w:lvl w:ilvl="1" w:tplc="09CE5E34" w:tentative="1">
      <w:start w:val="1"/>
      <w:numFmt w:val="bullet"/>
      <w:lvlText w:val="◉"/>
      <w:lvlJc w:val="left"/>
      <w:pPr>
        <w:tabs>
          <w:tab w:val="num" w:pos="1440"/>
        </w:tabs>
        <w:ind w:left="1440" w:hanging="360"/>
      </w:pPr>
      <w:rPr>
        <w:rFonts w:ascii="MS Gothic" w:hAnsi="MS Gothic" w:hint="default"/>
      </w:rPr>
    </w:lvl>
    <w:lvl w:ilvl="2" w:tplc="68F040EC" w:tentative="1">
      <w:start w:val="1"/>
      <w:numFmt w:val="bullet"/>
      <w:lvlText w:val="◉"/>
      <w:lvlJc w:val="left"/>
      <w:pPr>
        <w:tabs>
          <w:tab w:val="num" w:pos="2160"/>
        </w:tabs>
        <w:ind w:left="2160" w:hanging="360"/>
      </w:pPr>
      <w:rPr>
        <w:rFonts w:ascii="MS Gothic" w:hAnsi="MS Gothic" w:hint="default"/>
      </w:rPr>
    </w:lvl>
    <w:lvl w:ilvl="3" w:tplc="06786860" w:tentative="1">
      <w:start w:val="1"/>
      <w:numFmt w:val="bullet"/>
      <w:lvlText w:val="◉"/>
      <w:lvlJc w:val="left"/>
      <w:pPr>
        <w:tabs>
          <w:tab w:val="num" w:pos="2880"/>
        </w:tabs>
        <w:ind w:left="2880" w:hanging="360"/>
      </w:pPr>
      <w:rPr>
        <w:rFonts w:ascii="MS Gothic" w:hAnsi="MS Gothic" w:hint="default"/>
      </w:rPr>
    </w:lvl>
    <w:lvl w:ilvl="4" w:tplc="A37A1816" w:tentative="1">
      <w:start w:val="1"/>
      <w:numFmt w:val="bullet"/>
      <w:lvlText w:val="◉"/>
      <w:lvlJc w:val="left"/>
      <w:pPr>
        <w:tabs>
          <w:tab w:val="num" w:pos="3600"/>
        </w:tabs>
        <w:ind w:left="3600" w:hanging="360"/>
      </w:pPr>
      <w:rPr>
        <w:rFonts w:ascii="MS Gothic" w:hAnsi="MS Gothic" w:hint="default"/>
      </w:rPr>
    </w:lvl>
    <w:lvl w:ilvl="5" w:tplc="485EB34C" w:tentative="1">
      <w:start w:val="1"/>
      <w:numFmt w:val="bullet"/>
      <w:lvlText w:val="◉"/>
      <w:lvlJc w:val="left"/>
      <w:pPr>
        <w:tabs>
          <w:tab w:val="num" w:pos="4320"/>
        </w:tabs>
        <w:ind w:left="4320" w:hanging="360"/>
      </w:pPr>
      <w:rPr>
        <w:rFonts w:ascii="MS Gothic" w:hAnsi="MS Gothic" w:hint="default"/>
      </w:rPr>
    </w:lvl>
    <w:lvl w:ilvl="6" w:tplc="F156377A" w:tentative="1">
      <w:start w:val="1"/>
      <w:numFmt w:val="bullet"/>
      <w:lvlText w:val="◉"/>
      <w:lvlJc w:val="left"/>
      <w:pPr>
        <w:tabs>
          <w:tab w:val="num" w:pos="5040"/>
        </w:tabs>
        <w:ind w:left="5040" w:hanging="360"/>
      </w:pPr>
      <w:rPr>
        <w:rFonts w:ascii="MS Gothic" w:hAnsi="MS Gothic" w:hint="default"/>
      </w:rPr>
    </w:lvl>
    <w:lvl w:ilvl="7" w:tplc="CBFC30CA" w:tentative="1">
      <w:start w:val="1"/>
      <w:numFmt w:val="bullet"/>
      <w:lvlText w:val="◉"/>
      <w:lvlJc w:val="left"/>
      <w:pPr>
        <w:tabs>
          <w:tab w:val="num" w:pos="5760"/>
        </w:tabs>
        <w:ind w:left="5760" w:hanging="360"/>
      </w:pPr>
      <w:rPr>
        <w:rFonts w:ascii="MS Gothic" w:hAnsi="MS Gothic" w:hint="default"/>
      </w:rPr>
    </w:lvl>
    <w:lvl w:ilvl="8" w:tplc="3F3C3D18" w:tentative="1">
      <w:start w:val="1"/>
      <w:numFmt w:val="bullet"/>
      <w:lvlText w:val="◉"/>
      <w:lvlJc w:val="left"/>
      <w:pPr>
        <w:tabs>
          <w:tab w:val="num" w:pos="6480"/>
        </w:tabs>
        <w:ind w:left="6480" w:hanging="360"/>
      </w:pPr>
      <w:rPr>
        <w:rFonts w:ascii="MS Gothic" w:hAnsi="MS Gothic" w:hint="default"/>
      </w:rPr>
    </w:lvl>
  </w:abstractNum>
  <w:abstractNum w:abstractNumId="37" w15:restartNumberingAfterBreak="0">
    <w:nsid w:val="5D9B4983"/>
    <w:multiLevelType w:val="hybridMultilevel"/>
    <w:tmpl w:val="BACCD0A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2E64AFC"/>
    <w:multiLevelType w:val="hybridMultilevel"/>
    <w:tmpl w:val="75187D14"/>
    <w:lvl w:ilvl="0" w:tplc="6B82E5D4">
      <w:start w:val="1"/>
      <w:numFmt w:val="upperLetter"/>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9" w15:restartNumberingAfterBreak="0">
    <w:nsid w:val="66021EF8"/>
    <w:multiLevelType w:val="hybridMultilevel"/>
    <w:tmpl w:val="6326FCF4"/>
    <w:lvl w:ilvl="0" w:tplc="545EF67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69191FBE"/>
    <w:multiLevelType w:val="hybridMultilevel"/>
    <w:tmpl w:val="D898C7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A8B278F"/>
    <w:multiLevelType w:val="hybridMultilevel"/>
    <w:tmpl w:val="1DDE0DEA"/>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2" w15:restartNumberingAfterBreak="0">
    <w:nsid w:val="6BA61F8D"/>
    <w:multiLevelType w:val="hybridMultilevel"/>
    <w:tmpl w:val="BF3034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6BBA0927"/>
    <w:multiLevelType w:val="hybridMultilevel"/>
    <w:tmpl w:val="8B9EAC8E"/>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4" w15:restartNumberingAfterBreak="0">
    <w:nsid w:val="6E7A1535"/>
    <w:multiLevelType w:val="hybridMultilevel"/>
    <w:tmpl w:val="A9F48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EC07EA2"/>
    <w:multiLevelType w:val="multilevel"/>
    <w:tmpl w:val="D33C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7B10F0"/>
    <w:multiLevelType w:val="hybridMultilevel"/>
    <w:tmpl w:val="2CB0E356"/>
    <w:lvl w:ilvl="0" w:tplc="D9DEB95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0E843BA"/>
    <w:multiLevelType w:val="hybridMultilevel"/>
    <w:tmpl w:val="7E1A0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4506BBB"/>
    <w:multiLevelType w:val="hybridMultilevel"/>
    <w:tmpl w:val="6BD43F4A"/>
    <w:lvl w:ilvl="0" w:tplc="6B82E5D4">
      <w:start w:val="1"/>
      <w:numFmt w:val="upperLetter"/>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9" w15:restartNumberingAfterBreak="0">
    <w:nsid w:val="748B3972"/>
    <w:multiLevelType w:val="hybridMultilevel"/>
    <w:tmpl w:val="3970D8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6822A56"/>
    <w:multiLevelType w:val="hybridMultilevel"/>
    <w:tmpl w:val="3244B4E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6F14406"/>
    <w:multiLevelType w:val="hybridMultilevel"/>
    <w:tmpl w:val="18D6214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78511395"/>
    <w:multiLevelType w:val="hybridMultilevel"/>
    <w:tmpl w:val="D95C594C"/>
    <w:lvl w:ilvl="0" w:tplc="D982C978">
      <w:start w:val="1"/>
      <w:numFmt w:val="decimal"/>
      <w:lvlText w:val="%1)"/>
      <w:lvlJc w:val="left"/>
      <w:pPr>
        <w:ind w:left="360" w:hanging="360"/>
      </w:pPr>
      <w:rPr>
        <w:rFont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FB47385"/>
    <w:multiLevelType w:val="hybridMultilevel"/>
    <w:tmpl w:val="EA241C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277326497">
    <w:abstractNumId w:val="23"/>
  </w:num>
  <w:num w:numId="2" w16cid:durableId="620917770">
    <w:abstractNumId w:val="32"/>
  </w:num>
  <w:num w:numId="3" w16cid:durableId="1836846031">
    <w:abstractNumId w:val="33"/>
  </w:num>
  <w:num w:numId="4" w16cid:durableId="1474133186">
    <w:abstractNumId w:val="9"/>
  </w:num>
  <w:num w:numId="5" w16cid:durableId="1775514894">
    <w:abstractNumId w:val="14"/>
  </w:num>
  <w:num w:numId="6" w16cid:durableId="1844783061">
    <w:abstractNumId w:val="37"/>
  </w:num>
  <w:num w:numId="7" w16cid:durableId="578442143">
    <w:abstractNumId w:val="29"/>
  </w:num>
  <w:num w:numId="8" w16cid:durableId="2126150899">
    <w:abstractNumId w:val="31"/>
  </w:num>
  <w:num w:numId="9" w16cid:durableId="1279724788">
    <w:abstractNumId w:val="6"/>
  </w:num>
  <w:num w:numId="10" w16cid:durableId="486166669">
    <w:abstractNumId w:val="26"/>
  </w:num>
  <w:num w:numId="11" w16cid:durableId="2065592645">
    <w:abstractNumId w:val="7"/>
  </w:num>
  <w:num w:numId="12" w16cid:durableId="2134865517">
    <w:abstractNumId w:val="22"/>
  </w:num>
  <w:num w:numId="13" w16cid:durableId="1082605701">
    <w:abstractNumId w:val="19"/>
  </w:num>
  <w:num w:numId="14" w16cid:durableId="1709642590">
    <w:abstractNumId w:val="46"/>
  </w:num>
  <w:num w:numId="15" w16cid:durableId="556356634">
    <w:abstractNumId w:val="36"/>
  </w:num>
  <w:num w:numId="16" w16cid:durableId="1830752843">
    <w:abstractNumId w:val="45"/>
  </w:num>
  <w:num w:numId="17" w16cid:durableId="1816289995">
    <w:abstractNumId w:val="18"/>
  </w:num>
  <w:num w:numId="18" w16cid:durableId="1273048882">
    <w:abstractNumId w:val="42"/>
  </w:num>
  <w:num w:numId="19" w16cid:durableId="104428720">
    <w:abstractNumId w:val="34"/>
  </w:num>
  <w:num w:numId="20" w16cid:durableId="1384671039">
    <w:abstractNumId w:val="15"/>
  </w:num>
  <w:num w:numId="21" w16cid:durableId="1122725928">
    <w:abstractNumId w:val="28"/>
  </w:num>
  <w:num w:numId="22" w16cid:durableId="377900400">
    <w:abstractNumId w:val="52"/>
  </w:num>
  <w:num w:numId="23" w16cid:durableId="696270838">
    <w:abstractNumId w:val="11"/>
  </w:num>
  <w:num w:numId="24" w16cid:durableId="1333945106">
    <w:abstractNumId w:val="41"/>
  </w:num>
  <w:num w:numId="25" w16cid:durableId="1223296848">
    <w:abstractNumId w:val="38"/>
  </w:num>
  <w:num w:numId="26" w16cid:durableId="1261375835">
    <w:abstractNumId w:val="48"/>
  </w:num>
  <w:num w:numId="27" w16cid:durableId="698436916">
    <w:abstractNumId w:val="0"/>
  </w:num>
  <w:num w:numId="28" w16cid:durableId="1022047912">
    <w:abstractNumId w:val="1"/>
  </w:num>
  <w:num w:numId="29" w16cid:durableId="443772049">
    <w:abstractNumId w:val="2"/>
  </w:num>
  <w:num w:numId="30" w16cid:durableId="1382825309">
    <w:abstractNumId w:val="3"/>
  </w:num>
  <w:num w:numId="31" w16cid:durableId="1484738754">
    <w:abstractNumId w:val="4"/>
  </w:num>
  <w:num w:numId="32" w16cid:durableId="1081564872">
    <w:abstractNumId w:val="43"/>
  </w:num>
  <w:num w:numId="33" w16cid:durableId="504636455">
    <w:abstractNumId w:val="21"/>
  </w:num>
  <w:num w:numId="34" w16cid:durableId="2104255811">
    <w:abstractNumId w:val="50"/>
  </w:num>
  <w:num w:numId="35" w16cid:durableId="807894304">
    <w:abstractNumId w:val="8"/>
  </w:num>
  <w:num w:numId="36" w16cid:durableId="2083747682">
    <w:abstractNumId w:val="24"/>
  </w:num>
  <w:num w:numId="37" w16cid:durableId="996149558">
    <w:abstractNumId w:val="27"/>
  </w:num>
  <w:num w:numId="38" w16cid:durableId="1902592472">
    <w:abstractNumId w:val="30"/>
  </w:num>
  <w:num w:numId="39" w16cid:durableId="630089558">
    <w:abstractNumId w:val="49"/>
  </w:num>
  <w:num w:numId="40" w16cid:durableId="617686324">
    <w:abstractNumId w:val="5"/>
  </w:num>
  <w:num w:numId="41" w16cid:durableId="1563832390">
    <w:abstractNumId w:val="17"/>
  </w:num>
  <w:num w:numId="42" w16cid:durableId="1434592896">
    <w:abstractNumId w:val="25"/>
  </w:num>
  <w:num w:numId="43" w16cid:durableId="965476831">
    <w:abstractNumId w:val="40"/>
  </w:num>
  <w:num w:numId="44" w16cid:durableId="2079284549">
    <w:abstractNumId w:val="44"/>
  </w:num>
  <w:num w:numId="45" w16cid:durableId="1643118738">
    <w:abstractNumId w:val="16"/>
  </w:num>
  <w:num w:numId="46" w16cid:durableId="1742750206">
    <w:abstractNumId w:val="47"/>
  </w:num>
  <w:num w:numId="47" w16cid:durableId="596668850">
    <w:abstractNumId w:val="53"/>
  </w:num>
  <w:num w:numId="48" w16cid:durableId="1551310425">
    <w:abstractNumId w:val="51"/>
  </w:num>
  <w:num w:numId="49" w16cid:durableId="790707080">
    <w:abstractNumId w:val="12"/>
  </w:num>
  <w:num w:numId="50" w16cid:durableId="1079063413">
    <w:abstractNumId w:val="35"/>
  </w:num>
  <w:num w:numId="51" w16cid:durableId="881333424">
    <w:abstractNumId w:val="39"/>
  </w:num>
  <w:num w:numId="52" w16cid:durableId="2107579233">
    <w:abstractNumId w:val="10"/>
  </w:num>
  <w:num w:numId="53" w16cid:durableId="724567441">
    <w:abstractNumId w:val="20"/>
  </w:num>
  <w:num w:numId="54" w16cid:durableId="1803762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01"/>
    <w:rsid w:val="00010F05"/>
    <w:rsid w:val="0001239F"/>
    <w:rsid w:val="000159F4"/>
    <w:rsid w:val="0001625F"/>
    <w:rsid w:val="00016665"/>
    <w:rsid w:val="0002122A"/>
    <w:rsid w:val="000233F6"/>
    <w:rsid w:val="0002612B"/>
    <w:rsid w:val="00031007"/>
    <w:rsid w:val="0003568B"/>
    <w:rsid w:val="000438B8"/>
    <w:rsid w:val="000600AD"/>
    <w:rsid w:val="00065566"/>
    <w:rsid w:val="00082748"/>
    <w:rsid w:val="000872FB"/>
    <w:rsid w:val="000948F5"/>
    <w:rsid w:val="000A048D"/>
    <w:rsid w:val="000B28CA"/>
    <w:rsid w:val="000B34D6"/>
    <w:rsid w:val="000B392F"/>
    <w:rsid w:val="000C1C0E"/>
    <w:rsid w:val="000C3E8E"/>
    <w:rsid w:val="000C7D5E"/>
    <w:rsid w:val="000D51FE"/>
    <w:rsid w:val="000E5014"/>
    <w:rsid w:val="000E6FC0"/>
    <w:rsid w:val="00115477"/>
    <w:rsid w:val="001165CC"/>
    <w:rsid w:val="00120637"/>
    <w:rsid w:val="0012274A"/>
    <w:rsid w:val="00123409"/>
    <w:rsid w:val="001245EF"/>
    <w:rsid w:val="001276AC"/>
    <w:rsid w:val="0013006B"/>
    <w:rsid w:val="0013357A"/>
    <w:rsid w:val="00134CC6"/>
    <w:rsid w:val="0013562A"/>
    <w:rsid w:val="00135F07"/>
    <w:rsid w:val="00137F41"/>
    <w:rsid w:val="0014184F"/>
    <w:rsid w:val="00153B61"/>
    <w:rsid w:val="0017382C"/>
    <w:rsid w:val="001808CA"/>
    <w:rsid w:val="00193D91"/>
    <w:rsid w:val="001941E3"/>
    <w:rsid w:val="001A02BB"/>
    <w:rsid w:val="001A39F7"/>
    <w:rsid w:val="001A3E56"/>
    <w:rsid w:val="001B1BDD"/>
    <w:rsid w:val="001B5BC9"/>
    <w:rsid w:val="001D0D00"/>
    <w:rsid w:val="001D1AB7"/>
    <w:rsid w:val="001D1D11"/>
    <w:rsid w:val="001D40E9"/>
    <w:rsid w:val="001F2039"/>
    <w:rsid w:val="001F664E"/>
    <w:rsid w:val="0020410F"/>
    <w:rsid w:val="00215450"/>
    <w:rsid w:val="0021618F"/>
    <w:rsid w:val="002163EB"/>
    <w:rsid w:val="0022524C"/>
    <w:rsid w:val="002265EE"/>
    <w:rsid w:val="00236701"/>
    <w:rsid w:val="002557CA"/>
    <w:rsid w:val="00264D65"/>
    <w:rsid w:val="00267B2E"/>
    <w:rsid w:val="0027451A"/>
    <w:rsid w:val="00292E5E"/>
    <w:rsid w:val="00297210"/>
    <w:rsid w:val="002B5FB9"/>
    <w:rsid w:val="002C0A11"/>
    <w:rsid w:val="002D67B3"/>
    <w:rsid w:val="002D7FCF"/>
    <w:rsid w:val="003012E1"/>
    <w:rsid w:val="003013EE"/>
    <w:rsid w:val="003074D7"/>
    <w:rsid w:val="003167EA"/>
    <w:rsid w:val="0031681F"/>
    <w:rsid w:val="003207AD"/>
    <w:rsid w:val="00320A22"/>
    <w:rsid w:val="0034306C"/>
    <w:rsid w:val="003578F3"/>
    <w:rsid w:val="00365D17"/>
    <w:rsid w:val="00371BF6"/>
    <w:rsid w:val="0037423F"/>
    <w:rsid w:val="0038639E"/>
    <w:rsid w:val="00387253"/>
    <w:rsid w:val="00392C1B"/>
    <w:rsid w:val="0039414B"/>
    <w:rsid w:val="003C3C69"/>
    <w:rsid w:val="003D2944"/>
    <w:rsid w:val="003E1871"/>
    <w:rsid w:val="003E2B58"/>
    <w:rsid w:val="003F454D"/>
    <w:rsid w:val="00400858"/>
    <w:rsid w:val="004019AC"/>
    <w:rsid w:val="00423FBD"/>
    <w:rsid w:val="00424750"/>
    <w:rsid w:val="004308DA"/>
    <w:rsid w:val="004313D1"/>
    <w:rsid w:val="00434E80"/>
    <w:rsid w:val="00447F42"/>
    <w:rsid w:val="004519F7"/>
    <w:rsid w:val="004544AA"/>
    <w:rsid w:val="00466363"/>
    <w:rsid w:val="00483649"/>
    <w:rsid w:val="004A3B3E"/>
    <w:rsid w:val="004A3F69"/>
    <w:rsid w:val="004B19DC"/>
    <w:rsid w:val="004B3747"/>
    <w:rsid w:val="004B65D7"/>
    <w:rsid w:val="004C61B9"/>
    <w:rsid w:val="004E70DD"/>
    <w:rsid w:val="004F047F"/>
    <w:rsid w:val="004F20C4"/>
    <w:rsid w:val="004F2C94"/>
    <w:rsid w:val="00524AE1"/>
    <w:rsid w:val="00550372"/>
    <w:rsid w:val="005550B4"/>
    <w:rsid w:val="00561DF9"/>
    <w:rsid w:val="0056259D"/>
    <w:rsid w:val="005631D7"/>
    <w:rsid w:val="00563810"/>
    <w:rsid w:val="005654CE"/>
    <w:rsid w:val="00565637"/>
    <w:rsid w:val="00570B4F"/>
    <w:rsid w:val="00580C4A"/>
    <w:rsid w:val="00584DA0"/>
    <w:rsid w:val="0059325A"/>
    <w:rsid w:val="005A2E17"/>
    <w:rsid w:val="005A4102"/>
    <w:rsid w:val="005A4822"/>
    <w:rsid w:val="005A75E3"/>
    <w:rsid w:val="005B3E5E"/>
    <w:rsid w:val="005B5C2C"/>
    <w:rsid w:val="005C35CB"/>
    <w:rsid w:val="005C56C4"/>
    <w:rsid w:val="005C7FCB"/>
    <w:rsid w:val="005D018E"/>
    <w:rsid w:val="005D3FFD"/>
    <w:rsid w:val="005D508A"/>
    <w:rsid w:val="005E100D"/>
    <w:rsid w:val="005E5034"/>
    <w:rsid w:val="005E6AE9"/>
    <w:rsid w:val="005F3CEF"/>
    <w:rsid w:val="00603401"/>
    <w:rsid w:val="006228F6"/>
    <w:rsid w:val="00624A90"/>
    <w:rsid w:val="00645BCD"/>
    <w:rsid w:val="00653996"/>
    <w:rsid w:val="00667472"/>
    <w:rsid w:val="006A7709"/>
    <w:rsid w:val="006B3587"/>
    <w:rsid w:val="006D32BE"/>
    <w:rsid w:val="006D360E"/>
    <w:rsid w:val="006F0C9B"/>
    <w:rsid w:val="006F1828"/>
    <w:rsid w:val="006F3969"/>
    <w:rsid w:val="00706CA2"/>
    <w:rsid w:val="007130CE"/>
    <w:rsid w:val="00713398"/>
    <w:rsid w:val="00713D16"/>
    <w:rsid w:val="007222B4"/>
    <w:rsid w:val="007229FB"/>
    <w:rsid w:val="00734BBD"/>
    <w:rsid w:val="0073770A"/>
    <w:rsid w:val="00743A0D"/>
    <w:rsid w:val="007533C1"/>
    <w:rsid w:val="00753EFF"/>
    <w:rsid w:val="00776511"/>
    <w:rsid w:val="00777BFD"/>
    <w:rsid w:val="0079242B"/>
    <w:rsid w:val="00794943"/>
    <w:rsid w:val="007A145F"/>
    <w:rsid w:val="007A2A7B"/>
    <w:rsid w:val="007A2FEF"/>
    <w:rsid w:val="007B2EAC"/>
    <w:rsid w:val="007B7AD4"/>
    <w:rsid w:val="007C578B"/>
    <w:rsid w:val="007D092E"/>
    <w:rsid w:val="007D47C6"/>
    <w:rsid w:val="007D6438"/>
    <w:rsid w:val="007E0B5C"/>
    <w:rsid w:val="007E0E96"/>
    <w:rsid w:val="007F05B8"/>
    <w:rsid w:val="008135E1"/>
    <w:rsid w:val="00814BF5"/>
    <w:rsid w:val="00826896"/>
    <w:rsid w:val="00853176"/>
    <w:rsid w:val="00854431"/>
    <w:rsid w:val="0085601E"/>
    <w:rsid w:val="00861E89"/>
    <w:rsid w:val="00862E40"/>
    <w:rsid w:val="00871114"/>
    <w:rsid w:val="008743F1"/>
    <w:rsid w:val="008774B7"/>
    <w:rsid w:val="00877D13"/>
    <w:rsid w:val="00884076"/>
    <w:rsid w:val="00893128"/>
    <w:rsid w:val="008B43B1"/>
    <w:rsid w:val="008B79CD"/>
    <w:rsid w:val="008C30B8"/>
    <w:rsid w:val="008D4EBA"/>
    <w:rsid w:val="008D58C5"/>
    <w:rsid w:val="008D6D2D"/>
    <w:rsid w:val="008E2CE4"/>
    <w:rsid w:val="008F2ADF"/>
    <w:rsid w:val="008F4140"/>
    <w:rsid w:val="00902D9C"/>
    <w:rsid w:val="009069C5"/>
    <w:rsid w:val="0091300B"/>
    <w:rsid w:val="00914F03"/>
    <w:rsid w:val="00916E38"/>
    <w:rsid w:val="0091787D"/>
    <w:rsid w:val="00921404"/>
    <w:rsid w:val="00922D2E"/>
    <w:rsid w:val="00926756"/>
    <w:rsid w:val="00934E20"/>
    <w:rsid w:val="00942E00"/>
    <w:rsid w:val="009464B4"/>
    <w:rsid w:val="00953E7B"/>
    <w:rsid w:val="00960AE1"/>
    <w:rsid w:val="00961412"/>
    <w:rsid w:val="00963CEA"/>
    <w:rsid w:val="00964B0C"/>
    <w:rsid w:val="00972FD0"/>
    <w:rsid w:val="0097564A"/>
    <w:rsid w:val="009809C3"/>
    <w:rsid w:val="00984834"/>
    <w:rsid w:val="009855AE"/>
    <w:rsid w:val="009869BD"/>
    <w:rsid w:val="009A24DA"/>
    <w:rsid w:val="009A65A2"/>
    <w:rsid w:val="009B1B52"/>
    <w:rsid w:val="009C420A"/>
    <w:rsid w:val="009C7F31"/>
    <w:rsid w:val="009D6A8D"/>
    <w:rsid w:val="009E289B"/>
    <w:rsid w:val="00A038C4"/>
    <w:rsid w:val="00A10708"/>
    <w:rsid w:val="00A10C66"/>
    <w:rsid w:val="00A3709E"/>
    <w:rsid w:val="00A52A19"/>
    <w:rsid w:val="00A575E7"/>
    <w:rsid w:val="00A82295"/>
    <w:rsid w:val="00A951B2"/>
    <w:rsid w:val="00AC10A7"/>
    <w:rsid w:val="00AE2319"/>
    <w:rsid w:val="00AE3CF0"/>
    <w:rsid w:val="00AE5E4E"/>
    <w:rsid w:val="00AF080F"/>
    <w:rsid w:val="00B13179"/>
    <w:rsid w:val="00B173C4"/>
    <w:rsid w:val="00B21C93"/>
    <w:rsid w:val="00B2406F"/>
    <w:rsid w:val="00B31BD5"/>
    <w:rsid w:val="00B33B04"/>
    <w:rsid w:val="00B526B2"/>
    <w:rsid w:val="00B60279"/>
    <w:rsid w:val="00B619B5"/>
    <w:rsid w:val="00B73466"/>
    <w:rsid w:val="00B8054F"/>
    <w:rsid w:val="00B81171"/>
    <w:rsid w:val="00B8377F"/>
    <w:rsid w:val="00B837DA"/>
    <w:rsid w:val="00B8648F"/>
    <w:rsid w:val="00B86D4A"/>
    <w:rsid w:val="00B9042F"/>
    <w:rsid w:val="00B90F49"/>
    <w:rsid w:val="00B9133D"/>
    <w:rsid w:val="00B9183D"/>
    <w:rsid w:val="00B923B8"/>
    <w:rsid w:val="00BA725A"/>
    <w:rsid w:val="00BB5DA1"/>
    <w:rsid w:val="00BC1B17"/>
    <w:rsid w:val="00BC5F5E"/>
    <w:rsid w:val="00BD6246"/>
    <w:rsid w:val="00BE59A1"/>
    <w:rsid w:val="00C15771"/>
    <w:rsid w:val="00C2714E"/>
    <w:rsid w:val="00C32CA6"/>
    <w:rsid w:val="00C33899"/>
    <w:rsid w:val="00C36987"/>
    <w:rsid w:val="00C40AEA"/>
    <w:rsid w:val="00C47495"/>
    <w:rsid w:val="00C54D15"/>
    <w:rsid w:val="00C608D8"/>
    <w:rsid w:val="00C7021F"/>
    <w:rsid w:val="00C74DC4"/>
    <w:rsid w:val="00C76BCC"/>
    <w:rsid w:val="00C7720A"/>
    <w:rsid w:val="00C81404"/>
    <w:rsid w:val="00C82920"/>
    <w:rsid w:val="00C84636"/>
    <w:rsid w:val="00C86412"/>
    <w:rsid w:val="00C92A86"/>
    <w:rsid w:val="00C93378"/>
    <w:rsid w:val="00C937CB"/>
    <w:rsid w:val="00CA12ED"/>
    <w:rsid w:val="00CB0F45"/>
    <w:rsid w:val="00CC4279"/>
    <w:rsid w:val="00CD188C"/>
    <w:rsid w:val="00CE1330"/>
    <w:rsid w:val="00CE3890"/>
    <w:rsid w:val="00CE7793"/>
    <w:rsid w:val="00D05133"/>
    <w:rsid w:val="00D2620E"/>
    <w:rsid w:val="00D328BD"/>
    <w:rsid w:val="00D33199"/>
    <w:rsid w:val="00D334C1"/>
    <w:rsid w:val="00D33A99"/>
    <w:rsid w:val="00D340A1"/>
    <w:rsid w:val="00D3505A"/>
    <w:rsid w:val="00D441DD"/>
    <w:rsid w:val="00D477C2"/>
    <w:rsid w:val="00D4786E"/>
    <w:rsid w:val="00D6233D"/>
    <w:rsid w:val="00D675E0"/>
    <w:rsid w:val="00D87100"/>
    <w:rsid w:val="00DA2C3A"/>
    <w:rsid w:val="00DA40F0"/>
    <w:rsid w:val="00DB3B28"/>
    <w:rsid w:val="00DC38B0"/>
    <w:rsid w:val="00DC4155"/>
    <w:rsid w:val="00DC5FD9"/>
    <w:rsid w:val="00DC67BF"/>
    <w:rsid w:val="00DC7EEA"/>
    <w:rsid w:val="00DD2763"/>
    <w:rsid w:val="00DD48C6"/>
    <w:rsid w:val="00DE1C53"/>
    <w:rsid w:val="00DE7D10"/>
    <w:rsid w:val="00DF235D"/>
    <w:rsid w:val="00DF63D4"/>
    <w:rsid w:val="00E01B74"/>
    <w:rsid w:val="00E02BD4"/>
    <w:rsid w:val="00E16EBE"/>
    <w:rsid w:val="00E478D8"/>
    <w:rsid w:val="00E5015E"/>
    <w:rsid w:val="00E6739D"/>
    <w:rsid w:val="00E71532"/>
    <w:rsid w:val="00E777B8"/>
    <w:rsid w:val="00E80E73"/>
    <w:rsid w:val="00E9073D"/>
    <w:rsid w:val="00EA4BC1"/>
    <w:rsid w:val="00EB0B26"/>
    <w:rsid w:val="00EB2315"/>
    <w:rsid w:val="00EB2D1D"/>
    <w:rsid w:val="00EB6AB4"/>
    <w:rsid w:val="00ED01DC"/>
    <w:rsid w:val="00ED6F42"/>
    <w:rsid w:val="00EE0828"/>
    <w:rsid w:val="00EE7BBC"/>
    <w:rsid w:val="00EF264B"/>
    <w:rsid w:val="00EF41B6"/>
    <w:rsid w:val="00F02156"/>
    <w:rsid w:val="00F064E1"/>
    <w:rsid w:val="00F1147E"/>
    <w:rsid w:val="00F1173D"/>
    <w:rsid w:val="00F2127F"/>
    <w:rsid w:val="00F23CC5"/>
    <w:rsid w:val="00F24C72"/>
    <w:rsid w:val="00F34840"/>
    <w:rsid w:val="00F41B87"/>
    <w:rsid w:val="00F509F5"/>
    <w:rsid w:val="00F52AF5"/>
    <w:rsid w:val="00F53ED8"/>
    <w:rsid w:val="00F55F09"/>
    <w:rsid w:val="00F608B5"/>
    <w:rsid w:val="00F60EF0"/>
    <w:rsid w:val="00F65DA6"/>
    <w:rsid w:val="00F66278"/>
    <w:rsid w:val="00F73256"/>
    <w:rsid w:val="00F7511A"/>
    <w:rsid w:val="00F843A5"/>
    <w:rsid w:val="00F8566B"/>
    <w:rsid w:val="00F90F91"/>
    <w:rsid w:val="00F92A67"/>
    <w:rsid w:val="00F9363E"/>
    <w:rsid w:val="00F97D15"/>
    <w:rsid w:val="00FA7F23"/>
    <w:rsid w:val="00FB44F2"/>
    <w:rsid w:val="00FC4CF8"/>
    <w:rsid w:val="00FD296C"/>
    <w:rsid w:val="00FD3E5E"/>
    <w:rsid w:val="00FD7F48"/>
    <w:rsid w:val="00FE14D7"/>
    <w:rsid w:val="00FF115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95C385"/>
  <w15:docId w15:val="{375FDDBF-868D-4FBC-AA87-32FD1C981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0CE"/>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16E38"/>
    <w:pPr>
      <w:ind w:left="720"/>
      <w:contextualSpacing/>
    </w:pPr>
  </w:style>
  <w:style w:type="paragraph" w:styleId="BalloonText">
    <w:name w:val="Balloon Text"/>
    <w:basedOn w:val="Normal"/>
    <w:link w:val="BalloonTextChar"/>
    <w:uiPriority w:val="99"/>
    <w:semiHidden/>
    <w:unhideWhenUsed/>
    <w:rsid w:val="004B374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4B3747"/>
    <w:rPr>
      <w:rFonts w:ascii="Tahoma" w:hAnsi="Tahoma" w:cs="Tahoma"/>
      <w:sz w:val="16"/>
      <w:szCs w:val="14"/>
    </w:rPr>
  </w:style>
  <w:style w:type="table" w:styleId="TableGrid">
    <w:name w:val="Table Grid"/>
    <w:basedOn w:val="TableNormal"/>
    <w:uiPriority w:val="59"/>
    <w:rsid w:val="004B3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lighter-c0">
    <w:name w:val="enlighter-c0"/>
    <w:basedOn w:val="DefaultParagraphFont"/>
    <w:rsid w:val="00914F03"/>
  </w:style>
  <w:style w:type="character" w:customStyle="1" w:styleId="enlighter-text">
    <w:name w:val="enlighter-text"/>
    <w:basedOn w:val="DefaultParagraphFont"/>
    <w:rsid w:val="00914F03"/>
  </w:style>
  <w:style w:type="character" w:customStyle="1" w:styleId="enlighter-k0">
    <w:name w:val="enlighter-k0"/>
    <w:basedOn w:val="DefaultParagraphFont"/>
    <w:rsid w:val="00914F03"/>
  </w:style>
  <w:style w:type="character" w:customStyle="1" w:styleId="enlighter-k10">
    <w:name w:val="enlighter-k10"/>
    <w:basedOn w:val="DefaultParagraphFont"/>
    <w:rsid w:val="00914F03"/>
  </w:style>
  <w:style w:type="character" w:customStyle="1" w:styleId="enlighter-m1">
    <w:name w:val="enlighter-m1"/>
    <w:basedOn w:val="DefaultParagraphFont"/>
    <w:rsid w:val="00914F03"/>
  </w:style>
  <w:style w:type="character" w:customStyle="1" w:styleId="enlighter-g1">
    <w:name w:val="enlighter-g1"/>
    <w:basedOn w:val="DefaultParagraphFont"/>
    <w:rsid w:val="00914F03"/>
  </w:style>
  <w:style w:type="character" w:customStyle="1" w:styleId="enlighter-s0">
    <w:name w:val="enlighter-s0"/>
    <w:basedOn w:val="DefaultParagraphFont"/>
    <w:rsid w:val="00914F03"/>
  </w:style>
  <w:style w:type="character" w:customStyle="1" w:styleId="enlighter-n1">
    <w:name w:val="enlighter-n1"/>
    <w:basedOn w:val="DefaultParagraphFont"/>
    <w:rsid w:val="00914F03"/>
  </w:style>
  <w:style w:type="character" w:customStyle="1" w:styleId="enlighter-m0">
    <w:name w:val="enlighter-m0"/>
    <w:basedOn w:val="DefaultParagraphFont"/>
    <w:rsid w:val="00914F03"/>
  </w:style>
  <w:style w:type="character" w:customStyle="1" w:styleId="enlighter-k1">
    <w:name w:val="enlighter-k1"/>
    <w:basedOn w:val="DefaultParagraphFont"/>
    <w:rsid w:val="00914F03"/>
  </w:style>
  <w:style w:type="character" w:customStyle="1" w:styleId="enlighter-e1">
    <w:name w:val="enlighter-e1"/>
    <w:basedOn w:val="DefaultParagraphFont"/>
    <w:rsid w:val="00914F03"/>
  </w:style>
  <w:style w:type="character" w:customStyle="1" w:styleId="enlighter-n0">
    <w:name w:val="enlighter-n0"/>
    <w:basedOn w:val="DefaultParagraphFont"/>
    <w:rsid w:val="00914F03"/>
  </w:style>
  <w:style w:type="character" w:customStyle="1" w:styleId="enlighter-e0">
    <w:name w:val="enlighter-e0"/>
    <w:basedOn w:val="DefaultParagraphFont"/>
    <w:rsid w:val="00914F03"/>
  </w:style>
  <w:style w:type="character" w:customStyle="1" w:styleId="enlighter-n2">
    <w:name w:val="enlighter-n2"/>
    <w:basedOn w:val="DefaultParagraphFont"/>
    <w:rsid w:val="00914F03"/>
  </w:style>
  <w:style w:type="paragraph" w:styleId="Header">
    <w:name w:val="header"/>
    <w:basedOn w:val="Normal"/>
    <w:link w:val="HeaderChar"/>
    <w:uiPriority w:val="99"/>
    <w:unhideWhenUsed/>
    <w:rsid w:val="009614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412"/>
    <w:rPr>
      <w:rFonts w:cs="Mangal"/>
    </w:rPr>
  </w:style>
  <w:style w:type="paragraph" w:styleId="Footer">
    <w:name w:val="footer"/>
    <w:basedOn w:val="Normal"/>
    <w:link w:val="FooterChar"/>
    <w:uiPriority w:val="99"/>
    <w:unhideWhenUsed/>
    <w:rsid w:val="00961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412"/>
    <w:rPr>
      <w:rFonts w:cs="Mangal"/>
    </w:rPr>
  </w:style>
  <w:style w:type="character" w:styleId="Hyperlink">
    <w:name w:val="Hyperlink"/>
    <w:basedOn w:val="DefaultParagraphFont"/>
    <w:uiPriority w:val="99"/>
    <w:unhideWhenUsed/>
    <w:rsid w:val="006228F6"/>
    <w:rPr>
      <w:color w:val="0000FF" w:themeColor="hyperlink"/>
      <w:u w:val="single"/>
    </w:rPr>
  </w:style>
  <w:style w:type="paragraph" w:styleId="NoSpacing">
    <w:name w:val="No Spacing"/>
    <w:uiPriority w:val="1"/>
    <w:qFormat/>
    <w:rsid w:val="00C36987"/>
    <w:pPr>
      <w:spacing w:after="0" w:line="240" w:lineRule="auto"/>
    </w:pPr>
    <w:rPr>
      <w:szCs w:val="22"/>
      <w:lang w:bidi="ar-SA"/>
    </w:rPr>
  </w:style>
  <w:style w:type="character" w:styleId="UnresolvedMention">
    <w:name w:val="Unresolved Mention"/>
    <w:basedOn w:val="DefaultParagraphFont"/>
    <w:uiPriority w:val="99"/>
    <w:semiHidden/>
    <w:unhideWhenUsed/>
    <w:rsid w:val="00BC5F5E"/>
    <w:rPr>
      <w:color w:val="605E5C"/>
      <w:shd w:val="clear" w:color="auto" w:fill="E1DFDD"/>
    </w:rPr>
  </w:style>
  <w:style w:type="character" w:styleId="FollowedHyperlink">
    <w:name w:val="FollowedHyperlink"/>
    <w:basedOn w:val="DefaultParagraphFont"/>
    <w:uiPriority w:val="99"/>
    <w:semiHidden/>
    <w:unhideWhenUsed/>
    <w:rsid w:val="00A10708"/>
    <w:rPr>
      <w:color w:val="800080" w:themeColor="followedHyperlink"/>
      <w:u w:val="single"/>
    </w:rPr>
  </w:style>
  <w:style w:type="character" w:styleId="Strong">
    <w:name w:val="Strong"/>
    <w:basedOn w:val="DefaultParagraphFont"/>
    <w:uiPriority w:val="22"/>
    <w:qFormat/>
    <w:rsid w:val="00292E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242">
      <w:bodyDiv w:val="1"/>
      <w:marLeft w:val="0"/>
      <w:marRight w:val="0"/>
      <w:marTop w:val="0"/>
      <w:marBottom w:val="0"/>
      <w:divBdr>
        <w:top w:val="none" w:sz="0" w:space="0" w:color="auto"/>
        <w:left w:val="none" w:sz="0" w:space="0" w:color="auto"/>
        <w:bottom w:val="none" w:sz="0" w:space="0" w:color="auto"/>
        <w:right w:val="none" w:sz="0" w:space="0" w:color="auto"/>
      </w:divBdr>
    </w:div>
    <w:div w:id="129203536">
      <w:bodyDiv w:val="1"/>
      <w:marLeft w:val="0"/>
      <w:marRight w:val="0"/>
      <w:marTop w:val="0"/>
      <w:marBottom w:val="0"/>
      <w:divBdr>
        <w:top w:val="none" w:sz="0" w:space="0" w:color="auto"/>
        <w:left w:val="none" w:sz="0" w:space="0" w:color="auto"/>
        <w:bottom w:val="none" w:sz="0" w:space="0" w:color="auto"/>
        <w:right w:val="none" w:sz="0" w:space="0" w:color="auto"/>
      </w:divBdr>
    </w:div>
    <w:div w:id="183446482">
      <w:bodyDiv w:val="1"/>
      <w:marLeft w:val="0"/>
      <w:marRight w:val="0"/>
      <w:marTop w:val="0"/>
      <w:marBottom w:val="0"/>
      <w:divBdr>
        <w:top w:val="none" w:sz="0" w:space="0" w:color="auto"/>
        <w:left w:val="none" w:sz="0" w:space="0" w:color="auto"/>
        <w:bottom w:val="none" w:sz="0" w:space="0" w:color="auto"/>
        <w:right w:val="none" w:sz="0" w:space="0" w:color="auto"/>
      </w:divBdr>
      <w:divsChild>
        <w:div w:id="797455614">
          <w:marLeft w:val="0"/>
          <w:marRight w:val="0"/>
          <w:marTop w:val="0"/>
          <w:marBottom w:val="0"/>
          <w:divBdr>
            <w:top w:val="none" w:sz="0" w:space="0" w:color="auto"/>
            <w:left w:val="none" w:sz="0" w:space="0" w:color="auto"/>
            <w:bottom w:val="none" w:sz="0" w:space="0" w:color="auto"/>
            <w:right w:val="none" w:sz="0" w:space="0" w:color="auto"/>
          </w:divBdr>
          <w:divsChild>
            <w:div w:id="387261674">
              <w:marLeft w:val="0"/>
              <w:marRight w:val="0"/>
              <w:marTop w:val="0"/>
              <w:marBottom w:val="0"/>
              <w:divBdr>
                <w:top w:val="none" w:sz="0" w:space="0" w:color="auto"/>
                <w:left w:val="none" w:sz="0" w:space="0" w:color="auto"/>
                <w:bottom w:val="none" w:sz="0" w:space="0" w:color="auto"/>
                <w:right w:val="none" w:sz="0" w:space="0" w:color="auto"/>
              </w:divBdr>
            </w:div>
          </w:divsChild>
        </w:div>
        <w:div w:id="1392583563">
          <w:marLeft w:val="0"/>
          <w:marRight w:val="0"/>
          <w:marTop w:val="0"/>
          <w:marBottom w:val="0"/>
          <w:divBdr>
            <w:top w:val="none" w:sz="0" w:space="0" w:color="auto"/>
            <w:left w:val="none" w:sz="0" w:space="0" w:color="auto"/>
            <w:bottom w:val="none" w:sz="0" w:space="0" w:color="auto"/>
            <w:right w:val="none" w:sz="0" w:space="0" w:color="auto"/>
          </w:divBdr>
          <w:divsChild>
            <w:div w:id="6298992">
              <w:marLeft w:val="0"/>
              <w:marRight w:val="0"/>
              <w:marTop w:val="0"/>
              <w:marBottom w:val="0"/>
              <w:divBdr>
                <w:top w:val="none" w:sz="0" w:space="0" w:color="auto"/>
                <w:left w:val="none" w:sz="0" w:space="0" w:color="auto"/>
                <w:bottom w:val="none" w:sz="0" w:space="0" w:color="auto"/>
                <w:right w:val="none" w:sz="0" w:space="0" w:color="auto"/>
              </w:divBdr>
            </w:div>
          </w:divsChild>
        </w:div>
        <w:div w:id="1090926590">
          <w:marLeft w:val="0"/>
          <w:marRight w:val="0"/>
          <w:marTop w:val="0"/>
          <w:marBottom w:val="0"/>
          <w:divBdr>
            <w:top w:val="none" w:sz="0" w:space="0" w:color="auto"/>
            <w:left w:val="none" w:sz="0" w:space="0" w:color="auto"/>
            <w:bottom w:val="none" w:sz="0" w:space="0" w:color="auto"/>
            <w:right w:val="none" w:sz="0" w:space="0" w:color="auto"/>
          </w:divBdr>
          <w:divsChild>
            <w:div w:id="238711561">
              <w:marLeft w:val="0"/>
              <w:marRight w:val="0"/>
              <w:marTop w:val="0"/>
              <w:marBottom w:val="0"/>
              <w:divBdr>
                <w:top w:val="none" w:sz="0" w:space="0" w:color="auto"/>
                <w:left w:val="none" w:sz="0" w:space="0" w:color="auto"/>
                <w:bottom w:val="none" w:sz="0" w:space="0" w:color="auto"/>
                <w:right w:val="none" w:sz="0" w:space="0" w:color="auto"/>
              </w:divBdr>
            </w:div>
          </w:divsChild>
        </w:div>
        <w:div w:id="140509897">
          <w:marLeft w:val="0"/>
          <w:marRight w:val="0"/>
          <w:marTop w:val="0"/>
          <w:marBottom w:val="0"/>
          <w:divBdr>
            <w:top w:val="none" w:sz="0" w:space="0" w:color="auto"/>
            <w:left w:val="none" w:sz="0" w:space="0" w:color="auto"/>
            <w:bottom w:val="none" w:sz="0" w:space="0" w:color="auto"/>
            <w:right w:val="none" w:sz="0" w:space="0" w:color="auto"/>
          </w:divBdr>
          <w:divsChild>
            <w:div w:id="321785463">
              <w:marLeft w:val="0"/>
              <w:marRight w:val="0"/>
              <w:marTop w:val="0"/>
              <w:marBottom w:val="0"/>
              <w:divBdr>
                <w:top w:val="none" w:sz="0" w:space="0" w:color="auto"/>
                <w:left w:val="none" w:sz="0" w:space="0" w:color="auto"/>
                <w:bottom w:val="none" w:sz="0" w:space="0" w:color="auto"/>
                <w:right w:val="none" w:sz="0" w:space="0" w:color="auto"/>
              </w:divBdr>
            </w:div>
          </w:divsChild>
        </w:div>
        <w:div w:id="803502529">
          <w:marLeft w:val="0"/>
          <w:marRight w:val="0"/>
          <w:marTop w:val="0"/>
          <w:marBottom w:val="0"/>
          <w:divBdr>
            <w:top w:val="none" w:sz="0" w:space="0" w:color="auto"/>
            <w:left w:val="none" w:sz="0" w:space="0" w:color="auto"/>
            <w:bottom w:val="none" w:sz="0" w:space="0" w:color="auto"/>
            <w:right w:val="none" w:sz="0" w:space="0" w:color="auto"/>
          </w:divBdr>
          <w:divsChild>
            <w:div w:id="1339776141">
              <w:marLeft w:val="0"/>
              <w:marRight w:val="0"/>
              <w:marTop w:val="0"/>
              <w:marBottom w:val="0"/>
              <w:divBdr>
                <w:top w:val="none" w:sz="0" w:space="0" w:color="auto"/>
                <w:left w:val="none" w:sz="0" w:space="0" w:color="auto"/>
                <w:bottom w:val="none" w:sz="0" w:space="0" w:color="auto"/>
                <w:right w:val="none" w:sz="0" w:space="0" w:color="auto"/>
              </w:divBdr>
            </w:div>
          </w:divsChild>
        </w:div>
        <w:div w:id="1309163644">
          <w:marLeft w:val="0"/>
          <w:marRight w:val="0"/>
          <w:marTop w:val="0"/>
          <w:marBottom w:val="0"/>
          <w:divBdr>
            <w:top w:val="none" w:sz="0" w:space="0" w:color="auto"/>
            <w:left w:val="none" w:sz="0" w:space="0" w:color="auto"/>
            <w:bottom w:val="none" w:sz="0" w:space="0" w:color="auto"/>
            <w:right w:val="none" w:sz="0" w:space="0" w:color="auto"/>
          </w:divBdr>
          <w:divsChild>
            <w:div w:id="220675912">
              <w:marLeft w:val="0"/>
              <w:marRight w:val="0"/>
              <w:marTop w:val="0"/>
              <w:marBottom w:val="0"/>
              <w:divBdr>
                <w:top w:val="none" w:sz="0" w:space="0" w:color="auto"/>
                <w:left w:val="none" w:sz="0" w:space="0" w:color="auto"/>
                <w:bottom w:val="none" w:sz="0" w:space="0" w:color="auto"/>
                <w:right w:val="none" w:sz="0" w:space="0" w:color="auto"/>
              </w:divBdr>
            </w:div>
          </w:divsChild>
        </w:div>
        <w:div w:id="283512118">
          <w:marLeft w:val="0"/>
          <w:marRight w:val="0"/>
          <w:marTop w:val="0"/>
          <w:marBottom w:val="0"/>
          <w:divBdr>
            <w:top w:val="none" w:sz="0" w:space="0" w:color="auto"/>
            <w:left w:val="none" w:sz="0" w:space="0" w:color="auto"/>
            <w:bottom w:val="none" w:sz="0" w:space="0" w:color="auto"/>
            <w:right w:val="none" w:sz="0" w:space="0" w:color="auto"/>
          </w:divBdr>
          <w:divsChild>
            <w:div w:id="1716808215">
              <w:marLeft w:val="0"/>
              <w:marRight w:val="0"/>
              <w:marTop w:val="0"/>
              <w:marBottom w:val="0"/>
              <w:divBdr>
                <w:top w:val="none" w:sz="0" w:space="0" w:color="auto"/>
                <w:left w:val="none" w:sz="0" w:space="0" w:color="auto"/>
                <w:bottom w:val="none" w:sz="0" w:space="0" w:color="auto"/>
                <w:right w:val="none" w:sz="0" w:space="0" w:color="auto"/>
              </w:divBdr>
            </w:div>
          </w:divsChild>
        </w:div>
        <w:div w:id="460533870">
          <w:marLeft w:val="0"/>
          <w:marRight w:val="0"/>
          <w:marTop w:val="0"/>
          <w:marBottom w:val="0"/>
          <w:divBdr>
            <w:top w:val="none" w:sz="0" w:space="0" w:color="auto"/>
            <w:left w:val="none" w:sz="0" w:space="0" w:color="auto"/>
            <w:bottom w:val="none" w:sz="0" w:space="0" w:color="auto"/>
            <w:right w:val="none" w:sz="0" w:space="0" w:color="auto"/>
          </w:divBdr>
          <w:divsChild>
            <w:div w:id="1639529620">
              <w:marLeft w:val="0"/>
              <w:marRight w:val="0"/>
              <w:marTop w:val="0"/>
              <w:marBottom w:val="0"/>
              <w:divBdr>
                <w:top w:val="none" w:sz="0" w:space="0" w:color="auto"/>
                <w:left w:val="none" w:sz="0" w:space="0" w:color="auto"/>
                <w:bottom w:val="none" w:sz="0" w:space="0" w:color="auto"/>
                <w:right w:val="none" w:sz="0" w:space="0" w:color="auto"/>
              </w:divBdr>
            </w:div>
          </w:divsChild>
        </w:div>
        <w:div w:id="539974519">
          <w:marLeft w:val="0"/>
          <w:marRight w:val="0"/>
          <w:marTop w:val="0"/>
          <w:marBottom w:val="0"/>
          <w:divBdr>
            <w:top w:val="none" w:sz="0" w:space="0" w:color="auto"/>
            <w:left w:val="none" w:sz="0" w:space="0" w:color="auto"/>
            <w:bottom w:val="none" w:sz="0" w:space="0" w:color="auto"/>
            <w:right w:val="none" w:sz="0" w:space="0" w:color="auto"/>
          </w:divBdr>
          <w:divsChild>
            <w:div w:id="291909523">
              <w:marLeft w:val="0"/>
              <w:marRight w:val="0"/>
              <w:marTop w:val="0"/>
              <w:marBottom w:val="0"/>
              <w:divBdr>
                <w:top w:val="none" w:sz="0" w:space="0" w:color="auto"/>
                <w:left w:val="none" w:sz="0" w:space="0" w:color="auto"/>
                <w:bottom w:val="none" w:sz="0" w:space="0" w:color="auto"/>
                <w:right w:val="none" w:sz="0" w:space="0" w:color="auto"/>
              </w:divBdr>
            </w:div>
          </w:divsChild>
        </w:div>
        <w:div w:id="1765150516">
          <w:marLeft w:val="0"/>
          <w:marRight w:val="0"/>
          <w:marTop w:val="0"/>
          <w:marBottom w:val="0"/>
          <w:divBdr>
            <w:top w:val="none" w:sz="0" w:space="0" w:color="auto"/>
            <w:left w:val="none" w:sz="0" w:space="0" w:color="auto"/>
            <w:bottom w:val="none" w:sz="0" w:space="0" w:color="auto"/>
            <w:right w:val="none" w:sz="0" w:space="0" w:color="auto"/>
          </w:divBdr>
          <w:divsChild>
            <w:div w:id="34433374">
              <w:marLeft w:val="0"/>
              <w:marRight w:val="0"/>
              <w:marTop w:val="0"/>
              <w:marBottom w:val="0"/>
              <w:divBdr>
                <w:top w:val="none" w:sz="0" w:space="0" w:color="auto"/>
                <w:left w:val="none" w:sz="0" w:space="0" w:color="auto"/>
                <w:bottom w:val="none" w:sz="0" w:space="0" w:color="auto"/>
                <w:right w:val="none" w:sz="0" w:space="0" w:color="auto"/>
              </w:divBdr>
            </w:div>
          </w:divsChild>
        </w:div>
        <w:div w:id="1056663351">
          <w:marLeft w:val="0"/>
          <w:marRight w:val="0"/>
          <w:marTop w:val="0"/>
          <w:marBottom w:val="0"/>
          <w:divBdr>
            <w:top w:val="none" w:sz="0" w:space="0" w:color="auto"/>
            <w:left w:val="none" w:sz="0" w:space="0" w:color="auto"/>
            <w:bottom w:val="none" w:sz="0" w:space="0" w:color="auto"/>
            <w:right w:val="none" w:sz="0" w:space="0" w:color="auto"/>
          </w:divBdr>
          <w:divsChild>
            <w:div w:id="1273323265">
              <w:marLeft w:val="0"/>
              <w:marRight w:val="0"/>
              <w:marTop w:val="0"/>
              <w:marBottom w:val="0"/>
              <w:divBdr>
                <w:top w:val="none" w:sz="0" w:space="0" w:color="auto"/>
                <w:left w:val="none" w:sz="0" w:space="0" w:color="auto"/>
                <w:bottom w:val="none" w:sz="0" w:space="0" w:color="auto"/>
                <w:right w:val="none" w:sz="0" w:space="0" w:color="auto"/>
              </w:divBdr>
            </w:div>
          </w:divsChild>
        </w:div>
        <w:div w:id="1207336270">
          <w:marLeft w:val="0"/>
          <w:marRight w:val="0"/>
          <w:marTop w:val="0"/>
          <w:marBottom w:val="0"/>
          <w:divBdr>
            <w:top w:val="none" w:sz="0" w:space="0" w:color="auto"/>
            <w:left w:val="none" w:sz="0" w:space="0" w:color="auto"/>
            <w:bottom w:val="none" w:sz="0" w:space="0" w:color="auto"/>
            <w:right w:val="none" w:sz="0" w:space="0" w:color="auto"/>
          </w:divBdr>
          <w:divsChild>
            <w:div w:id="1224100501">
              <w:marLeft w:val="0"/>
              <w:marRight w:val="0"/>
              <w:marTop w:val="0"/>
              <w:marBottom w:val="0"/>
              <w:divBdr>
                <w:top w:val="none" w:sz="0" w:space="0" w:color="auto"/>
                <w:left w:val="none" w:sz="0" w:space="0" w:color="auto"/>
                <w:bottom w:val="none" w:sz="0" w:space="0" w:color="auto"/>
                <w:right w:val="none" w:sz="0" w:space="0" w:color="auto"/>
              </w:divBdr>
            </w:div>
          </w:divsChild>
        </w:div>
        <w:div w:id="530724160">
          <w:marLeft w:val="0"/>
          <w:marRight w:val="0"/>
          <w:marTop w:val="0"/>
          <w:marBottom w:val="0"/>
          <w:divBdr>
            <w:top w:val="none" w:sz="0" w:space="0" w:color="auto"/>
            <w:left w:val="none" w:sz="0" w:space="0" w:color="auto"/>
            <w:bottom w:val="none" w:sz="0" w:space="0" w:color="auto"/>
            <w:right w:val="none" w:sz="0" w:space="0" w:color="auto"/>
          </w:divBdr>
          <w:divsChild>
            <w:div w:id="1108891605">
              <w:marLeft w:val="0"/>
              <w:marRight w:val="0"/>
              <w:marTop w:val="0"/>
              <w:marBottom w:val="0"/>
              <w:divBdr>
                <w:top w:val="none" w:sz="0" w:space="0" w:color="auto"/>
                <w:left w:val="none" w:sz="0" w:space="0" w:color="auto"/>
                <w:bottom w:val="none" w:sz="0" w:space="0" w:color="auto"/>
                <w:right w:val="none" w:sz="0" w:space="0" w:color="auto"/>
              </w:divBdr>
            </w:div>
          </w:divsChild>
        </w:div>
        <w:div w:id="1732927714">
          <w:marLeft w:val="0"/>
          <w:marRight w:val="0"/>
          <w:marTop w:val="0"/>
          <w:marBottom w:val="0"/>
          <w:divBdr>
            <w:top w:val="none" w:sz="0" w:space="0" w:color="auto"/>
            <w:left w:val="none" w:sz="0" w:space="0" w:color="auto"/>
            <w:bottom w:val="none" w:sz="0" w:space="0" w:color="auto"/>
            <w:right w:val="none" w:sz="0" w:space="0" w:color="auto"/>
          </w:divBdr>
          <w:divsChild>
            <w:div w:id="1747914158">
              <w:marLeft w:val="0"/>
              <w:marRight w:val="0"/>
              <w:marTop w:val="0"/>
              <w:marBottom w:val="0"/>
              <w:divBdr>
                <w:top w:val="none" w:sz="0" w:space="0" w:color="auto"/>
                <w:left w:val="none" w:sz="0" w:space="0" w:color="auto"/>
                <w:bottom w:val="none" w:sz="0" w:space="0" w:color="auto"/>
                <w:right w:val="none" w:sz="0" w:space="0" w:color="auto"/>
              </w:divBdr>
            </w:div>
          </w:divsChild>
        </w:div>
        <w:div w:id="1010133926">
          <w:marLeft w:val="0"/>
          <w:marRight w:val="0"/>
          <w:marTop w:val="0"/>
          <w:marBottom w:val="0"/>
          <w:divBdr>
            <w:top w:val="none" w:sz="0" w:space="0" w:color="auto"/>
            <w:left w:val="none" w:sz="0" w:space="0" w:color="auto"/>
            <w:bottom w:val="none" w:sz="0" w:space="0" w:color="auto"/>
            <w:right w:val="none" w:sz="0" w:space="0" w:color="auto"/>
          </w:divBdr>
          <w:divsChild>
            <w:div w:id="1398429960">
              <w:marLeft w:val="0"/>
              <w:marRight w:val="0"/>
              <w:marTop w:val="0"/>
              <w:marBottom w:val="0"/>
              <w:divBdr>
                <w:top w:val="none" w:sz="0" w:space="0" w:color="auto"/>
                <w:left w:val="none" w:sz="0" w:space="0" w:color="auto"/>
                <w:bottom w:val="none" w:sz="0" w:space="0" w:color="auto"/>
                <w:right w:val="none" w:sz="0" w:space="0" w:color="auto"/>
              </w:divBdr>
            </w:div>
          </w:divsChild>
        </w:div>
        <w:div w:id="1999651421">
          <w:marLeft w:val="0"/>
          <w:marRight w:val="0"/>
          <w:marTop w:val="0"/>
          <w:marBottom w:val="0"/>
          <w:divBdr>
            <w:top w:val="none" w:sz="0" w:space="0" w:color="auto"/>
            <w:left w:val="none" w:sz="0" w:space="0" w:color="auto"/>
            <w:bottom w:val="none" w:sz="0" w:space="0" w:color="auto"/>
            <w:right w:val="none" w:sz="0" w:space="0" w:color="auto"/>
          </w:divBdr>
          <w:divsChild>
            <w:div w:id="2020304723">
              <w:marLeft w:val="0"/>
              <w:marRight w:val="0"/>
              <w:marTop w:val="0"/>
              <w:marBottom w:val="0"/>
              <w:divBdr>
                <w:top w:val="none" w:sz="0" w:space="0" w:color="auto"/>
                <w:left w:val="none" w:sz="0" w:space="0" w:color="auto"/>
                <w:bottom w:val="none" w:sz="0" w:space="0" w:color="auto"/>
                <w:right w:val="none" w:sz="0" w:space="0" w:color="auto"/>
              </w:divBdr>
            </w:div>
          </w:divsChild>
        </w:div>
        <w:div w:id="1989049869">
          <w:marLeft w:val="0"/>
          <w:marRight w:val="0"/>
          <w:marTop w:val="0"/>
          <w:marBottom w:val="0"/>
          <w:divBdr>
            <w:top w:val="none" w:sz="0" w:space="0" w:color="auto"/>
            <w:left w:val="none" w:sz="0" w:space="0" w:color="auto"/>
            <w:bottom w:val="none" w:sz="0" w:space="0" w:color="auto"/>
            <w:right w:val="none" w:sz="0" w:space="0" w:color="auto"/>
          </w:divBdr>
          <w:divsChild>
            <w:div w:id="89595025">
              <w:marLeft w:val="0"/>
              <w:marRight w:val="0"/>
              <w:marTop w:val="0"/>
              <w:marBottom w:val="0"/>
              <w:divBdr>
                <w:top w:val="none" w:sz="0" w:space="0" w:color="auto"/>
                <w:left w:val="none" w:sz="0" w:space="0" w:color="auto"/>
                <w:bottom w:val="none" w:sz="0" w:space="0" w:color="auto"/>
                <w:right w:val="none" w:sz="0" w:space="0" w:color="auto"/>
              </w:divBdr>
            </w:div>
          </w:divsChild>
        </w:div>
        <w:div w:id="1506167164">
          <w:marLeft w:val="0"/>
          <w:marRight w:val="0"/>
          <w:marTop w:val="0"/>
          <w:marBottom w:val="0"/>
          <w:divBdr>
            <w:top w:val="none" w:sz="0" w:space="0" w:color="auto"/>
            <w:left w:val="none" w:sz="0" w:space="0" w:color="auto"/>
            <w:bottom w:val="none" w:sz="0" w:space="0" w:color="auto"/>
            <w:right w:val="none" w:sz="0" w:space="0" w:color="auto"/>
          </w:divBdr>
          <w:divsChild>
            <w:div w:id="1692686334">
              <w:marLeft w:val="0"/>
              <w:marRight w:val="0"/>
              <w:marTop w:val="0"/>
              <w:marBottom w:val="0"/>
              <w:divBdr>
                <w:top w:val="none" w:sz="0" w:space="0" w:color="auto"/>
                <w:left w:val="none" w:sz="0" w:space="0" w:color="auto"/>
                <w:bottom w:val="none" w:sz="0" w:space="0" w:color="auto"/>
                <w:right w:val="none" w:sz="0" w:space="0" w:color="auto"/>
              </w:divBdr>
            </w:div>
          </w:divsChild>
        </w:div>
        <w:div w:id="1257055641">
          <w:marLeft w:val="0"/>
          <w:marRight w:val="0"/>
          <w:marTop w:val="0"/>
          <w:marBottom w:val="0"/>
          <w:divBdr>
            <w:top w:val="none" w:sz="0" w:space="0" w:color="auto"/>
            <w:left w:val="none" w:sz="0" w:space="0" w:color="auto"/>
            <w:bottom w:val="none" w:sz="0" w:space="0" w:color="auto"/>
            <w:right w:val="none" w:sz="0" w:space="0" w:color="auto"/>
          </w:divBdr>
          <w:divsChild>
            <w:div w:id="865021740">
              <w:marLeft w:val="0"/>
              <w:marRight w:val="0"/>
              <w:marTop w:val="0"/>
              <w:marBottom w:val="0"/>
              <w:divBdr>
                <w:top w:val="none" w:sz="0" w:space="0" w:color="auto"/>
                <w:left w:val="none" w:sz="0" w:space="0" w:color="auto"/>
                <w:bottom w:val="none" w:sz="0" w:space="0" w:color="auto"/>
                <w:right w:val="none" w:sz="0" w:space="0" w:color="auto"/>
              </w:divBdr>
            </w:div>
          </w:divsChild>
        </w:div>
        <w:div w:id="1473420">
          <w:marLeft w:val="0"/>
          <w:marRight w:val="0"/>
          <w:marTop w:val="0"/>
          <w:marBottom w:val="0"/>
          <w:divBdr>
            <w:top w:val="none" w:sz="0" w:space="0" w:color="auto"/>
            <w:left w:val="none" w:sz="0" w:space="0" w:color="auto"/>
            <w:bottom w:val="none" w:sz="0" w:space="0" w:color="auto"/>
            <w:right w:val="none" w:sz="0" w:space="0" w:color="auto"/>
          </w:divBdr>
          <w:divsChild>
            <w:div w:id="1816532416">
              <w:marLeft w:val="0"/>
              <w:marRight w:val="0"/>
              <w:marTop w:val="0"/>
              <w:marBottom w:val="0"/>
              <w:divBdr>
                <w:top w:val="none" w:sz="0" w:space="0" w:color="auto"/>
                <w:left w:val="none" w:sz="0" w:space="0" w:color="auto"/>
                <w:bottom w:val="none" w:sz="0" w:space="0" w:color="auto"/>
                <w:right w:val="none" w:sz="0" w:space="0" w:color="auto"/>
              </w:divBdr>
            </w:div>
          </w:divsChild>
        </w:div>
        <w:div w:id="424227253">
          <w:marLeft w:val="0"/>
          <w:marRight w:val="0"/>
          <w:marTop w:val="0"/>
          <w:marBottom w:val="0"/>
          <w:divBdr>
            <w:top w:val="none" w:sz="0" w:space="0" w:color="auto"/>
            <w:left w:val="none" w:sz="0" w:space="0" w:color="auto"/>
            <w:bottom w:val="none" w:sz="0" w:space="0" w:color="auto"/>
            <w:right w:val="none" w:sz="0" w:space="0" w:color="auto"/>
          </w:divBdr>
          <w:divsChild>
            <w:div w:id="14150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6687">
      <w:bodyDiv w:val="1"/>
      <w:marLeft w:val="0"/>
      <w:marRight w:val="0"/>
      <w:marTop w:val="0"/>
      <w:marBottom w:val="0"/>
      <w:divBdr>
        <w:top w:val="none" w:sz="0" w:space="0" w:color="auto"/>
        <w:left w:val="none" w:sz="0" w:space="0" w:color="auto"/>
        <w:bottom w:val="none" w:sz="0" w:space="0" w:color="auto"/>
        <w:right w:val="none" w:sz="0" w:space="0" w:color="auto"/>
      </w:divBdr>
      <w:divsChild>
        <w:div w:id="1017467207">
          <w:marLeft w:val="0"/>
          <w:marRight w:val="0"/>
          <w:marTop w:val="0"/>
          <w:marBottom w:val="0"/>
          <w:divBdr>
            <w:top w:val="none" w:sz="0" w:space="0" w:color="auto"/>
            <w:left w:val="none" w:sz="0" w:space="0" w:color="auto"/>
            <w:bottom w:val="none" w:sz="0" w:space="0" w:color="auto"/>
            <w:right w:val="none" w:sz="0" w:space="0" w:color="auto"/>
          </w:divBdr>
          <w:divsChild>
            <w:div w:id="421679625">
              <w:marLeft w:val="0"/>
              <w:marRight w:val="0"/>
              <w:marTop w:val="0"/>
              <w:marBottom w:val="0"/>
              <w:divBdr>
                <w:top w:val="none" w:sz="0" w:space="0" w:color="auto"/>
                <w:left w:val="none" w:sz="0" w:space="0" w:color="auto"/>
                <w:bottom w:val="none" w:sz="0" w:space="0" w:color="auto"/>
                <w:right w:val="none" w:sz="0" w:space="0" w:color="auto"/>
              </w:divBdr>
              <w:divsChild>
                <w:div w:id="8967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91991">
      <w:bodyDiv w:val="1"/>
      <w:marLeft w:val="0"/>
      <w:marRight w:val="0"/>
      <w:marTop w:val="0"/>
      <w:marBottom w:val="0"/>
      <w:divBdr>
        <w:top w:val="none" w:sz="0" w:space="0" w:color="auto"/>
        <w:left w:val="none" w:sz="0" w:space="0" w:color="auto"/>
        <w:bottom w:val="none" w:sz="0" w:space="0" w:color="auto"/>
        <w:right w:val="none" w:sz="0" w:space="0" w:color="auto"/>
      </w:divBdr>
      <w:divsChild>
        <w:div w:id="1984381007">
          <w:marLeft w:val="0"/>
          <w:marRight w:val="0"/>
          <w:marTop w:val="0"/>
          <w:marBottom w:val="0"/>
          <w:divBdr>
            <w:top w:val="none" w:sz="0" w:space="0" w:color="auto"/>
            <w:left w:val="none" w:sz="0" w:space="0" w:color="auto"/>
            <w:bottom w:val="none" w:sz="0" w:space="0" w:color="auto"/>
            <w:right w:val="none" w:sz="0" w:space="0" w:color="auto"/>
          </w:divBdr>
          <w:divsChild>
            <w:div w:id="687678503">
              <w:marLeft w:val="0"/>
              <w:marRight w:val="0"/>
              <w:marTop w:val="0"/>
              <w:marBottom w:val="0"/>
              <w:divBdr>
                <w:top w:val="none" w:sz="0" w:space="0" w:color="auto"/>
                <w:left w:val="none" w:sz="0" w:space="0" w:color="auto"/>
                <w:bottom w:val="none" w:sz="0" w:space="0" w:color="auto"/>
                <w:right w:val="none" w:sz="0" w:space="0" w:color="auto"/>
              </w:divBdr>
              <w:divsChild>
                <w:div w:id="674843547">
                  <w:marLeft w:val="0"/>
                  <w:marRight w:val="0"/>
                  <w:marTop w:val="0"/>
                  <w:marBottom w:val="0"/>
                  <w:divBdr>
                    <w:top w:val="none" w:sz="0" w:space="0" w:color="auto"/>
                    <w:left w:val="none" w:sz="0" w:space="0" w:color="auto"/>
                    <w:bottom w:val="none" w:sz="0" w:space="0" w:color="auto"/>
                    <w:right w:val="none" w:sz="0" w:space="0" w:color="auto"/>
                  </w:divBdr>
                </w:div>
              </w:divsChild>
            </w:div>
            <w:div w:id="483425432">
              <w:marLeft w:val="0"/>
              <w:marRight w:val="0"/>
              <w:marTop w:val="0"/>
              <w:marBottom w:val="0"/>
              <w:divBdr>
                <w:top w:val="none" w:sz="0" w:space="0" w:color="auto"/>
                <w:left w:val="none" w:sz="0" w:space="0" w:color="auto"/>
                <w:bottom w:val="none" w:sz="0" w:space="0" w:color="auto"/>
                <w:right w:val="none" w:sz="0" w:space="0" w:color="auto"/>
              </w:divBdr>
              <w:divsChild>
                <w:div w:id="1923100990">
                  <w:marLeft w:val="0"/>
                  <w:marRight w:val="0"/>
                  <w:marTop w:val="0"/>
                  <w:marBottom w:val="0"/>
                  <w:divBdr>
                    <w:top w:val="none" w:sz="0" w:space="0" w:color="auto"/>
                    <w:left w:val="none" w:sz="0" w:space="0" w:color="auto"/>
                    <w:bottom w:val="none" w:sz="0" w:space="0" w:color="auto"/>
                    <w:right w:val="none" w:sz="0" w:space="0" w:color="auto"/>
                  </w:divBdr>
                </w:div>
              </w:divsChild>
            </w:div>
            <w:div w:id="723455917">
              <w:marLeft w:val="0"/>
              <w:marRight w:val="0"/>
              <w:marTop w:val="0"/>
              <w:marBottom w:val="0"/>
              <w:divBdr>
                <w:top w:val="none" w:sz="0" w:space="0" w:color="auto"/>
                <w:left w:val="none" w:sz="0" w:space="0" w:color="auto"/>
                <w:bottom w:val="none" w:sz="0" w:space="0" w:color="auto"/>
                <w:right w:val="none" w:sz="0" w:space="0" w:color="auto"/>
              </w:divBdr>
              <w:divsChild>
                <w:div w:id="303394675">
                  <w:marLeft w:val="0"/>
                  <w:marRight w:val="0"/>
                  <w:marTop w:val="0"/>
                  <w:marBottom w:val="0"/>
                  <w:divBdr>
                    <w:top w:val="none" w:sz="0" w:space="0" w:color="auto"/>
                    <w:left w:val="none" w:sz="0" w:space="0" w:color="auto"/>
                    <w:bottom w:val="none" w:sz="0" w:space="0" w:color="auto"/>
                    <w:right w:val="none" w:sz="0" w:space="0" w:color="auto"/>
                  </w:divBdr>
                </w:div>
              </w:divsChild>
            </w:div>
            <w:div w:id="1636252714">
              <w:marLeft w:val="0"/>
              <w:marRight w:val="0"/>
              <w:marTop w:val="0"/>
              <w:marBottom w:val="0"/>
              <w:divBdr>
                <w:top w:val="none" w:sz="0" w:space="0" w:color="auto"/>
                <w:left w:val="none" w:sz="0" w:space="0" w:color="auto"/>
                <w:bottom w:val="none" w:sz="0" w:space="0" w:color="auto"/>
                <w:right w:val="none" w:sz="0" w:space="0" w:color="auto"/>
              </w:divBdr>
              <w:divsChild>
                <w:div w:id="1584414040">
                  <w:marLeft w:val="0"/>
                  <w:marRight w:val="0"/>
                  <w:marTop w:val="0"/>
                  <w:marBottom w:val="0"/>
                  <w:divBdr>
                    <w:top w:val="none" w:sz="0" w:space="0" w:color="auto"/>
                    <w:left w:val="none" w:sz="0" w:space="0" w:color="auto"/>
                    <w:bottom w:val="none" w:sz="0" w:space="0" w:color="auto"/>
                    <w:right w:val="none" w:sz="0" w:space="0" w:color="auto"/>
                  </w:divBdr>
                </w:div>
              </w:divsChild>
            </w:div>
            <w:div w:id="526529244">
              <w:marLeft w:val="0"/>
              <w:marRight w:val="0"/>
              <w:marTop w:val="0"/>
              <w:marBottom w:val="0"/>
              <w:divBdr>
                <w:top w:val="none" w:sz="0" w:space="0" w:color="auto"/>
                <w:left w:val="none" w:sz="0" w:space="0" w:color="auto"/>
                <w:bottom w:val="none" w:sz="0" w:space="0" w:color="auto"/>
                <w:right w:val="none" w:sz="0" w:space="0" w:color="auto"/>
              </w:divBdr>
              <w:divsChild>
                <w:div w:id="845247604">
                  <w:marLeft w:val="0"/>
                  <w:marRight w:val="0"/>
                  <w:marTop w:val="0"/>
                  <w:marBottom w:val="0"/>
                  <w:divBdr>
                    <w:top w:val="none" w:sz="0" w:space="0" w:color="auto"/>
                    <w:left w:val="none" w:sz="0" w:space="0" w:color="auto"/>
                    <w:bottom w:val="none" w:sz="0" w:space="0" w:color="auto"/>
                    <w:right w:val="none" w:sz="0" w:space="0" w:color="auto"/>
                  </w:divBdr>
                </w:div>
              </w:divsChild>
            </w:div>
            <w:div w:id="1642660904">
              <w:marLeft w:val="0"/>
              <w:marRight w:val="0"/>
              <w:marTop w:val="0"/>
              <w:marBottom w:val="0"/>
              <w:divBdr>
                <w:top w:val="none" w:sz="0" w:space="0" w:color="auto"/>
                <w:left w:val="none" w:sz="0" w:space="0" w:color="auto"/>
                <w:bottom w:val="none" w:sz="0" w:space="0" w:color="auto"/>
                <w:right w:val="none" w:sz="0" w:space="0" w:color="auto"/>
              </w:divBdr>
              <w:divsChild>
                <w:div w:id="990594776">
                  <w:marLeft w:val="0"/>
                  <w:marRight w:val="0"/>
                  <w:marTop w:val="0"/>
                  <w:marBottom w:val="0"/>
                  <w:divBdr>
                    <w:top w:val="none" w:sz="0" w:space="0" w:color="auto"/>
                    <w:left w:val="none" w:sz="0" w:space="0" w:color="auto"/>
                    <w:bottom w:val="none" w:sz="0" w:space="0" w:color="auto"/>
                    <w:right w:val="none" w:sz="0" w:space="0" w:color="auto"/>
                  </w:divBdr>
                </w:div>
              </w:divsChild>
            </w:div>
            <w:div w:id="2022316186">
              <w:marLeft w:val="0"/>
              <w:marRight w:val="0"/>
              <w:marTop w:val="0"/>
              <w:marBottom w:val="0"/>
              <w:divBdr>
                <w:top w:val="none" w:sz="0" w:space="0" w:color="auto"/>
                <w:left w:val="none" w:sz="0" w:space="0" w:color="auto"/>
                <w:bottom w:val="none" w:sz="0" w:space="0" w:color="auto"/>
                <w:right w:val="none" w:sz="0" w:space="0" w:color="auto"/>
              </w:divBdr>
              <w:divsChild>
                <w:div w:id="2099865387">
                  <w:marLeft w:val="0"/>
                  <w:marRight w:val="0"/>
                  <w:marTop w:val="0"/>
                  <w:marBottom w:val="0"/>
                  <w:divBdr>
                    <w:top w:val="none" w:sz="0" w:space="0" w:color="auto"/>
                    <w:left w:val="none" w:sz="0" w:space="0" w:color="auto"/>
                    <w:bottom w:val="none" w:sz="0" w:space="0" w:color="auto"/>
                    <w:right w:val="none" w:sz="0" w:space="0" w:color="auto"/>
                  </w:divBdr>
                </w:div>
              </w:divsChild>
            </w:div>
            <w:div w:id="1096898772">
              <w:marLeft w:val="0"/>
              <w:marRight w:val="0"/>
              <w:marTop w:val="0"/>
              <w:marBottom w:val="0"/>
              <w:divBdr>
                <w:top w:val="none" w:sz="0" w:space="0" w:color="auto"/>
                <w:left w:val="none" w:sz="0" w:space="0" w:color="auto"/>
                <w:bottom w:val="none" w:sz="0" w:space="0" w:color="auto"/>
                <w:right w:val="none" w:sz="0" w:space="0" w:color="auto"/>
              </w:divBdr>
              <w:divsChild>
                <w:div w:id="1534028682">
                  <w:marLeft w:val="0"/>
                  <w:marRight w:val="0"/>
                  <w:marTop w:val="0"/>
                  <w:marBottom w:val="0"/>
                  <w:divBdr>
                    <w:top w:val="none" w:sz="0" w:space="0" w:color="auto"/>
                    <w:left w:val="none" w:sz="0" w:space="0" w:color="auto"/>
                    <w:bottom w:val="none" w:sz="0" w:space="0" w:color="auto"/>
                    <w:right w:val="none" w:sz="0" w:space="0" w:color="auto"/>
                  </w:divBdr>
                </w:div>
              </w:divsChild>
            </w:div>
            <w:div w:id="1224373562">
              <w:marLeft w:val="0"/>
              <w:marRight w:val="0"/>
              <w:marTop w:val="0"/>
              <w:marBottom w:val="0"/>
              <w:divBdr>
                <w:top w:val="none" w:sz="0" w:space="0" w:color="auto"/>
                <w:left w:val="none" w:sz="0" w:space="0" w:color="auto"/>
                <w:bottom w:val="none" w:sz="0" w:space="0" w:color="auto"/>
                <w:right w:val="none" w:sz="0" w:space="0" w:color="auto"/>
              </w:divBdr>
              <w:divsChild>
                <w:div w:id="1563906883">
                  <w:marLeft w:val="0"/>
                  <w:marRight w:val="0"/>
                  <w:marTop w:val="0"/>
                  <w:marBottom w:val="0"/>
                  <w:divBdr>
                    <w:top w:val="none" w:sz="0" w:space="0" w:color="auto"/>
                    <w:left w:val="none" w:sz="0" w:space="0" w:color="auto"/>
                    <w:bottom w:val="none" w:sz="0" w:space="0" w:color="auto"/>
                    <w:right w:val="none" w:sz="0" w:space="0" w:color="auto"/>
                  </w:divBdr>
                </w:div>
              </w:divsChild>
            </w:div>
            <w:div w:id="2032146896">
              <w:marLeft w:val="0"/>
              <w:marRight w:val="0"/>
              <w:marTop w:val="0"/>
              <w:marBottom w:val="0"/>
              <w:divBdr>
                <w:top w:val="none" w:sz="0" w:space="0" w:color="auto"/>
                <w:left w:val="none" w:sz="0" w:space="0" w:color="auto"/>
                <w:bottom w:val="none" w:sz="0" w:space="0" w:color="auto"/>
                <w:right w:val="none" w:sz="0" w:space="0" w:color="auto"/>
              </w:divBdr>
              <w:divsChild>
                <w:div w:id="1671790541">
                  <w:marLeft w:val="0"/>
                  <w:marRight w:val="0"/>
                  <w:marTop w:val="0"/>
                  <w:marBottom w:val="0"/>
                  <w:divBdr>
                    <w:top w:val="none" w:sz="0" w:space="0" w:color="auto"/>
                    <w:left w:val="none" w:sz="0" w:space="0" w:color="auto"/>
                    <w:bottom w:val="none" w:sz="0" w:space="0" w:color="auto"/>
                    <w:right w:val="none" w:sz="0" w:space="0" w:color="auto"/>
                  </w:divBdr>
                </w:div>
              </w:divsChild>
            </w:div>
            <w:div w:id="2113746664">
              <w:marLeft w:val="0"/>
              <w:marRight w:val="0"/>
              <w:marTop w:val="0"/>
              <w:marBottom w:val="0"/>
              <w:divBdr>
                <w:top w:val="none" w:sz="0" w:space="0" w:color="auto"/>
                <w:left w:val="none" w:sz="0" w:space="0" w:color="auto"/>
                <w:bottom w:val="none" w:sz="0" w:space="0" w:color="auto"/>
                <w:right w:val="none" w:sz="0" w:space="0" w:color="auto"/>
              </w:divBdr>
              <w:divsChild>
                <w:div w:id="1491941083">
                  <w:marLeft w:val="0"/>
                  <w:marRight w:val="0"/>
                  <w:marTop w:val="0"/>
                  <w:marBottom w:val="0"/>
                  <w:divBdr>
                    <w:top w:val="none" w:sz="0" w:space="0" w:color="auto"/>
                    <w:left w:val="none" w:sz="0" w:space="0" w:color="auto"/>
                    <w:bottom w:val="none" w:sz="0" w:space="0" w:color="auto"/>
                    <w:right w:val="none" w:sz="0" w:space="0" w:color="auto"/>
                  </w:divBdr>
                </w:div>
              </w:divsChild>
            </w:div>
            <w:div w:id="1335567769">
              <w:marLeft w:val="0"/>
              <w:marRight w:val="0"/>
              <w:marTop w:val="0"/>
              <w:marBottom w:val="0"/>
              <w:divBdr>
                <w:top w:val="none" w:sz="0" w:space="0" w:color="auto"/>
                <w:left w:val="none" w:sz="0" w:space="0" w:color="auto"/>
                <w:bottom w:val="none" w:sz="0" w:space="0" w:color="auto"/>
                <w:right w:val="none" w:sz="0" w:space="0" w:color="auto"/>
              </w:divBdr>
              <w:divsChild>
                <w:div w:id="1955862718">
                  <w:marLeft w:val="0"/>
                  <w:marRight w:val="0"/>
                  <w:marTop w:val="0"/>
                  <w:marBottom w:val="0"/>
                  <w:divBdr>
                    <w:top w:val="none" w:sz="0" w:space="0" w:color="auto"/>
                    <w:left w:val="none" w:sz="0" w:space="0" w:color="auto"/>
                    <w:bottom w:val="none" w:sz="0" w:space="0" w:color="auto"/>
                    <w:right w:val="none" w:sz="0" w:space="0" w:color="auto"/>
                  </w:divBdr>
                </w:div>
              </w:divsChild>
            </w:div>
            <w:div w:id="620187515">
              <w:marLeft w:val="0"/>
              <w:marRight w:val="0"/>
              <w:marTop w:val="0"/>
              <w:marBottom w:val="0"/>
              <w:divBdr>
                <w:top w:val="none" w:sz="0" w:space="0" w:color="auto"/>
                <w:left w:val="none" w:sz="0" w:space="0" w:color="auto"/>
                <w:bottom w:val="none" w:sz="0" w:space="0" w:color="auto"/>
                <w:right w:val="none" w:sz="0" w:space="0" w:color="auto"/>
              </w:divBdr>
              <w:divsChild>
                <w:div w:id="2039114483">
                  <w:marLeft w:val="0"/>
                  <w:marRight w:val="0"/>
                  <w:marTop w:val="0"/>
                  <w:marBottom w:val="0"/>
                  <w:divBdr>
                    <w:top w:val="none" w:sz="0" w:space="0" w:color="auto"/>
                    <w:left w:val="none" w:sz="0" w:space="0" w:color="auto"/>
                    <w:bottom w:val="none" w:sz="0" w:space="0" w:color="auto"/>
                    <w:right w:val="none" w:sz="0" w:space="0" w:color="auto"/>
                  </w:divBdr>
                </w:div>
              </w:divsChild>
            </w:div>
            <w:div w:id="1032418288">
              <w:marLeft w:val="0"/>
              <w:marRight w:val="0"/>
              <w:marTop w:val="0"/>
              <w:marBottom w:val="0"/>
              <w:divBdr>
                <w:top w:val="none" w:sz="0" w:space="0" w:color="auto"/>
                <w:left w:val="none" w:sz="0" w:space="0" w:color="auto"/>
                <w:bottom w:val="none" w:sz="0" w:space="0" w:color="auto"/>
                <w:right w:val="none" w:sz="0" w:space="0" w:color="auto"/>
              </w:divBdr>
              <w:divsChild>
                <w:div w:id="822938306">
                  <w:marLeft w:val="0"/>
                  <w:marRight w:val="0"/>
                  <w:marTop w:val="0"/>
                  <w:marBottom w:val="0"/>
                  <w:divBdr>
                    <w:top w:val="none" w:sz="0" w:space="0" w:color="auto"/>
                    <w:left w:val="none" w:sz="0" w:space="0" w:color="auto"/>
                    <w:bottom w:val="none" w:sz="0" w:space="0" w:color="auto"/>
                    <w:right w:val="none" w:sz="0" w:space="0" w:color="auto"/>
                  </w:divBdr>
                </w:div>
              </w:divsChild>
            </w:div>
            <w:div w:id="174998005">
              <w:marLeft w:val="0"/>
              <w:marRight w:val="0"/>
              <w:marTop w:val="0"/>
              <w:marBottom w:val="0"/>
              <w:divBdr>
                <w:top w:val="none" w:sz="0" w:space="0" w:color="auto"/>
                <w:left w:val="none" w:sz="0" w:space="0" w:color="auto"/>
                <w:bottom w:val="none" w:sz="0" w:space="0" w:color="auto"/>
                <w:right w:val="none" w:sz="0" w:space="0" w:color="auto"/>
              </w:divBdr>
              <w:divsChild>
                <w:div w:id="1572690614">
                  <w:marLeft w:val="0"/>
                  <w:marRight w:val="0"/>
                  <w:marTop w:val="0"/>
                  <w:marBottom w:val="0"/>
                  <w:divBdr>
                    <w:top w:val="none" w:sz="0" w:space="0" w:color="auto"/>
                    <w:left w:val="none" w:sz="0" w:space="0" w:color="auto"/>
                    <w:bottom w:val="none" w:sz="0" w:space="0" w:color="auto"/>
                    <w:right w:val="none" w:sz="0" w:space="0" w:color="auto"/>
                  </w:divBdr>
                </w:div>
              </w:divsChild>
            </w:div>
            <w:div w:id="968897065">
              <w:marLeft w:val="0"/>
              <w:marRight w:val="0"/>
              <w:marTop w:val="0"/>
              <w:marBottom w:val="0"/>
              <w:divBdr>
                <w:top w:val="none" w:sz="0" w:space="0" w:color="auto"/>
                <w:left w:val="none" w:sz="0" w:space="0" w:color="auto"/>
                <w:bottom w:val="none" w:sz="0" w:space="0" w:color="auto"/>
                <w:right w:val="none" w:sz="0" w:space="0" w:color="auto"/>
              </w:divBdr>
              <w:divsChild>
                <w:div w:id="1790390527">
                  <w:marLeft w:val="0"/>
                  <w:marRight w:val="0"/>
                  <w:marTop w:val="0"/>
                  <w:marBottom w:val="0"/>
                  <w:divBdr>
                    <w:top w:val="none" w:sz="0" w:space="0" w:color="auto"/>
                    <w:left w:val="none" w:sz="0" w:space="0" w:color="auto"/>
                    <w:bottom w:val="none" w:sz="0" w:space="0" w:color="auto"/>
                    <w:right w:val="none" w:sz="0" w:space="0" w:color="auto"/>
                  </w:divBdr>
                </w:div>
              </w:divsChild>
            </w:div>
            <w:div w:id="591013842">
              <w:marLeft w:val="0"/>
              <w:marRight w:val="0"/>
              <w:marTop w:val="0"/>
              <w:marBottom w:val="0"/>
              <w:divBdr>
                <w:top w:val="none" w:sz="0" w:space="0" w:color="auto"/>
                <w:left w:val="none" w:sz="0" w:space="0" w:color="auto"/>
                <w:bottom w:val="none" w:sz="0" w:space="0" w:color="auto"/>
                <w:right w:val="none" w:sz="0" w:space="0" w:color="auto"/>
              </w:divBdr>
              <w:divsChild>
                <w:div w:id="1574319692">
                  <w:marLeft w:val="0"/>
                  <w:marRight w:val="0"/>
                  <w:marTop w:val="0"/>
                  <w:marBottom w:val="0"/>
                  <w:divBdr>
                    <w:top w:val="none" w:sz="0" w:space="0" w:color="auto"/>
                    <w:left w:val="none" w:sz="0" w:space="0" w:color="auto"/>
                    <w:bottom w:val="none" w:sz="0" w:space="0" w:color="auto"/>
                    <w:right w:val="none" w:sz="0" w:space="0" w:color="auto"/>
                  </w:divBdr>
                </w:div>
              </w:divsChild>
            </w:div>
            <w:div w:id="1133137262">
              <w:marLeft w:val="0"/>
              <w:marRight w:val="0"/>
              <w:marTop w:val="0"/>
              <w:marBottom w:val="0"/>
              <w:divBdr>
                <w:top w:val="none" w:sz="0" w:space="0" w:color="auto"/>
                <w:left w:val="none" w:sz="0" w:space="0" w:color="auto"/>
                <w:bottom w:val="none" w:sz="0" w:space="0" w:color="auto"/>
                <w:right w:val="none" w:sz="0" w:space="0" w:color="auto"/>
              </w:divBdr>
              <w:divsChild>
                <w:div w:id="1167212390">
                  <w:marLeft w:val="0"/>
                  <w:marRight w:val="0"/>
                  <w:marTop w:val="0"/>
                  <w:marBottom w:val="0"/>
                  <w:divBdr>
                    <w:top w:val="none" w:sz="0" w:space="0" w:color="auto"/>
                    <w:left w:val="none" w:sz="0" w:space="0" w:color="auto"/>
                    <w:bottom w:val="none" w:sz="0" w:space="0" w:color="auto"/>
                    <w:right w:val="none" w:sz="0" w:space="0" w:color="auto"/>
                  </w:divBdr>
                </w:div>
              </w:divsChild>
            </w:div>
            <w:div w:id="1048803449">
              <w:marLeft w:val="0"/>
              <w:marRight w:val="0"/>
              <w:marTop w:val="0"/>
              <w:marBottom w:val="0"/>
              <w:divBdr>
                <w:top w:val="none" w:sz="0" w:space="0" w:color="auto"/>
                <w:left w:val="none" w:sz="0" w:space="0" w:color="auto"/>
                <w:bottom w:val="none" w:sz="0" w:space="0" w:color="auto"/>
                <w:right w:val="none" w:sz="0" w:space="0" w:color="auto"/>
              </w:divBdr>
              <w:divsChild>
                <w:div w:id="6134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85895">
      <w:bodyDiv w:val="1"/>
      <w:marLeft w:val="0"/>
      <w:marRight w:val="0"/>
      <w:marTop w:val="0"/>
      <w:marBottom w:val="0"/>
      <w:divBdr>
        <w:top w:val="none" w:sz="0" w:space="0" w:color="auto"/>
        <w:left w:val="none" w:sz="0" w:space="0" w:color="auto"/>
        <w:bottom w:val="none" w:sz="0" w:space="0" w:color="auto"/>
        <w:right w:val="none" w:sz="0" w:space="0" w:color="auto"/>
      </w:divBdr>
    </w:div>
    <w:div w:id="1128544391">
      <w:bodyDiv w:val="1"/>
      <w:marLeft w:val="0"/>
      <w:marRight w:val="0"/>
      <w:marTop w:val="0"/>
      <w:marBottom w:val="0"/>
      <w:divBdr>
        <w:top w:val="none" w:sz="0" w:space="0" w:color="auto"/>
        <w:left w:val="none" w:sz="0" w:space="0" w:color="auto"/>
        <w:bottom w:val="none" w:sz="0" w:space="0" w:color="auto"/>
        <w:right w:val="none" w:sz="0" w:space="0" w:color="auto"/>
      </w:divBdr>
      <w:divsChild>
        <w:div w:id="1598294849">
          <w:marLeft w:val="0"/>
          <w:marRight w:val="0"/>
          <w:marTop w:val="0"/>
          <w:marBottom w:val="0"/>
          <w:divBdr>
            <w:top w:val="none" w:sz="0" w:space="0" w:color="auto"/>
            <w:left w:val="none" w:sz="0" w:space="0" w:color="auto"/>
            <w:bottom w:val="none" w:sz="0" w:space="0" w:color="auto"/>
            <w:right w:val="none" w:sz="0" w:space="0" w:color="auto"/>
          </w:divBdr>
        </w:div>
        <w:div w:id="1429892025">
          <w:marLeft w:val="0"/>
          <w:marRight w:val="0"/>
          <w:marTop w:val="0"/>
          <w:marBottom w:val="0"/>
          <w:divBdr>
            <w:top w:val="none" w:sz="0" w:space="0" w:color="auto"/>
            <w:left w:val="none" w:sz="0" w:space="0" w:color="auto"/>
            <w:bottom w:val="none" w:sz="0" w:space="0" w:color="auto"/>
            <w:right w:val="none" w:sz="0" w:space="0" w:color="auto"/>
          </w:divBdr>
        </w:div>
        <w:div w:id="903368808">
          <w:marLeft w:val="0"/>
          <w:marRight w:val="0"/>
          <w:marTop w:val="0"/>
          <w:marBottom w:val="0"/>
          <w:divBdr>
            <w:top w:val="none" w:sz="0" w:space="0" w:color="auto"/>
            <w:left w:val="none" w:sz="0" w:space="0" w:color="auto"/>
            <w:bottom w:val="none" w:sz="0" w:space="0" w:color="auto"/>
            <w:right w:val="none" w:sz="0" w:space="0" w:color="auto"/>
          </w:divBdr>
        </w:div>
        <w:div w:id="1100224701">
          <w:marLeft w:val="0"/>
          <w:marRight w:val="0"/>
          <w:marTop w:val="0"/>
          <w:marBottom w:val="0"/>
          <w:divBdr>
            <w:top w:val="none" w:sz="0" w:space="0" w:color="auto"/>
            <w:left w:val="none" w:sz="0" w:space="0" w:color="auto"/>
            <w:bottom w:val="none" w:sz="0" w:space="0" w:color="auto"/>
            <w:right w:val="none" w:sz="0" w:space="0" w:color="auto"/>
          </w:divBdr>
        </w:div>
        <w:div w:id="492188664">
          <w:marLeft w:val="0"/>
          <w:marRight w:val="0"/>
          <w:marTop w:val="0"/>
          <w:marBottom w:val="0"/>
          <w:divBdr>
            <w:top w:val="none" w:sz="0" w:space="0" w:color="auto"/>
            <w:left w:val="none" w:sz="0" w:space="0" w:color="auto"/>
            <w:bottom w:val="none" w:sz="0" w:space="0" w:color="auto"/>
            <w:right w:val="none" w:sz="0" w:space="0" w:color="auto"/>
          </w:divBdr>
        </w:div>
        <w:div w:id="1285043037">
          <w:marLeft w:val="0"/>
          <w:marRight w:val="0"/>
          <w:marTop w:val="0"/>
          <w:marBottom w:val="0"/>
          <w:divBdr>
            <w:top w:val="none" w:sz="0" w:space="0" w:color="auto"/>
            <w:left w:val="none" w:sz="0" w:space="0" w:color="auto"/>
            <w:bottom w:val="none" w:sz="0" w:space="0" w:color="auto"/>
            <w:right w:val="none" w:sz="0" w:space="0" w:color="auto"/>
          </w:divBdr>
        </w:div>
        <w:div w:id="530654575">
          <w:marLeft w:val="0"/>
          <w:marRight w:val="0"/>
          <w:marTop w:val="0"/>
          <w:marBottom w:val="0"/>
          <w:divBdr>
            <w:top w:val="none" w:sz="0" w:space="0" w:color="auto"/>
            <w:left w:val="none" w:sz="0" w:space="0" w:color="auto"/>
            <w:bottom w:val="none" w:sz="0" w:space="0" w:color="auto"/>
            <w:right w:val="none" w:sz="0" w:space="0" w:color="auto"/>
          </w:divBdr>
        </w:div>
        <w:div w:id="616181185">
          <w:marLeft w:val="0"/>
          <w:marRight w:val="0"/>
          <w:marTop w:val="0"/>
          <w:marBottom w:val="0"/>
          <w:divBdr>
            <w:top w:val="none" w:sz="0" w:space="0" w:color="auto"/>
            <w:left w:val="none" w:sz="0" w:space="0" w:color="auto"/>
            <w:bottom w:val="none" w:sz="0" w:space="0" w:color="auto"/>
            <w:right w:val="none" w:sz="0" w:space="0" w:color="auto"/>
          </w:divBdr>
        </w:div>
        <w:div w:id="1320890153">
          <w:marLeft w:val="0"/>
          <w:marRight w:val="0"/>
          <w:marTop w:val="0"/>
          <w:marBottom w:val="0"/>
          <w:divBdr>
            <w:top w:val="none" w:sz="0" w:space="0" w:color="auto"/>
            <w:left w:val="none" w:sz="0" w:space="0" w:color="auto"/>
            <w:bottom w:val="none" w:sz="0" w:space="0" w:color="auto"/>
            <w:right w:val="none" w:sz="0" w:space="0" w:color="auto"/>
          </w:divBdr>
        </w:div>
        <w:div w:id="1441486719">
          <w:marLeft w:val="0"/>
          <w:marRight w:val="0"/>
          <w:marTop w:val="0"/>
          <w:marBottom w:val="0"/>
          <w:divBdr>
            <w:top w:val="none" w:sz="0" w:space="0" w:color="auto"/>
            <w:left w:val="none" w:sz="0" w:space="0" w:color="auto"/>
            <w:bottom w:val="none" w:sz="0" w:space="0" w:color="auto"/>
            <w:right w:val="none" w:sz="0" w:space="0" w:color="auto"/>
          </w:divBdr>
        </w:div>
      </w:divsChild>
    </w:div>
    <w:div w:id="1202202918">
      <w:bodyDiv w:val="1"/>
      <w:marLeft w:val="0"/>
      <w:marRight w:val="0"/>
      <w:marTop w:val="0"/>
      <w:marBottom w:val="0"/>
      <w:divBdr>
        <w:top w:val="none" w:sz="0" w:space="0" w:color="auto"/>
        <w:left w:val="none" w:sz="0" w:space="0" w:color="auto"/>
        <w:bottom w:val="none" w:sz="0" w:space="0" w:color="auto"/>
        <w:right w:val="none" w:sz="0" w:space="0" w:color="auto"/>
      </w:divBdr>
      <w:divsChild>
        <w:div w:id="641276399">
          <w:marLeft w:val="720"/>
          <w:marRight w:val="0"/>
          <w:marTop w:val="120"/>
          <w:marBottom w:val="0"/>
          <w:divBdr>
            <w:top w:val="none" w:sz="0" w:space="0" w:color="auto"/>
            <w:left w:val="none" w:sz="0" w:space="0" w:color="auto"/>
            <w:bottom w:val="none" w:sz="0" w:space="0" w:color="auto"/>
            <w:right w:val="none" w:sz="0" w:space="0" w:color="auto"/>
          </w:divBdr>
        </w:div>
        <w:div w:id="1334802498">
          <w:marLeft w:val="720"/>
          <w:marRight w:val="0"/>
          <w:marTop w:val="120"/>
          <w:marBottom w:val="0"/>
          <w:divBdr>
            <w:top w:val="none" w:sz="0" w:space="0" w:color="auto"/>
            <w:left w:val="none" w:sz="0" w:space="0" w:color="auto"/>
            <w:bottom w:val="none" w:sz="0" w:space="0" w:color="auto"/>
            <w:right w:val="none" w:sz="0" w:space="0" w:color="auto"/>
          </w:divBdr>
        </w:div>
        <w:div w:id="1752852334">
          <w:marLeft w:val="720"/>
          <w:marRight w:val="0"/>
          <w:marTop w:val="120"/>
          <w:marBottom w:val="0"/>
          <w:divBdr>
            <w:top w:val="none" w:sz="0" w:space="0" w:color="auto"/>
            <w:left w:val="none" w:sz="0" w:space="0" w:color="auto"/>
            <w:bottom w:val="none" w:sz="0" w:space="0" w:color="auto"/>
            <w:right w:val="none" w:sz="0" w:space="0" w:color="auto"/>
          </w:divBdr>
        </w:div>
        <w:div w:id="2129424638">
          <w:marLeft w:val="720"/>
          <w:marRight w:val="0"/>
          <w:marTop w:val="120"/>
          <w:marBottom w:val="0"/>
          <w:divBdr>
            <w:top w:val="none" w:sz="0" w:space="0" w:color="auto"/>
            <w:left w:val="none" w:sz="0" w:space="0" w:color="auto"/>
            <w:bottom w:val="none" w:sz="0" w:space="0" w:color="auto"/>
            <w:right w:val="none" w:sz="0" w:space="0" w:color="auto"/>
          </w:divBdr>
        </w:div>
        <w:div w:id="1468430723">
          <w:marLeft w:val="720"/>
          <w:marRight w:val="0"/>
          <w:marTop w:val="120"/>
          <w:marBottom w:val="0"/>
          <w:divBdr>
            <w:top w:val="none" w:sz="0" w:space="0" w:color="auto"/>
            <w:left w:val="none" w:sz="0" w:space="0" w:color="auto"/>
            <w:bottom w:val="none" w:sz="0" w:space="0" w:color="auto"/>
            <w:right w:val="none" w:sz="0" w:space="0" w:color="auto"/>
          </w:divBdr>
        </w:div>
        <w:div w:id="1141923104">
          <w:marLeft w:val="720"/>
          <w:marRight w:val="0"/>
          <w:marTop w:val="120"/>
          <w:marBottom w:val="0"/>
          <w:divBdr>
            <w:top w:val="none" w:sz="0" w:space="0" w:color="auto"/>
            <w:left w:val="none" w:sz="0" w:space="0" w:color="auto"/>
            <w:bottom w:val="none" w:sz="0" w:space="0" w:color="auto"/>
            <w:right w:val="none" w:sz="0" w:space="0" w:color="auto"/>
          </w:divBdr>
        </w:div>
      </w:divsChild>
    </w:div>
    <w:div w:id="1209411071">
      <w:bodyDiv w:val="1"/>
      <w:marLeft w:val="0"/>
      <w:marRight w:val="0"/>
      <w:marTop w:val="0"/>
      <w:marBottom w:val="0"/>
      <w:divBdr>
        <w:top w:val="none" w:sz="0" w:space="0" w:color="auto"/>
        <w:left w:val="none" w:sz="0" w:space="0" w:color="auto"/>
        <w:bottom w:val="none" w:sz="0" w:space="0" w:color="auto"/>
        <w:right w:val="none" w:sz="0" w:space="0" w:color="auto"/>
      </w:divBdr>
      <w:divsChild>
        <w:div w:id="1249272510">
          <w:marLeft w:val="0"/>
          <w:marRight w:val="0"/>
          <w:marTop w:val="0"/>
          <w:marBottom w:val="0"/>
          <w:divBdr>
            <w:top w:val="none" w:sz="0" w:space="0" w:color="auto"/>
            <w:left w:val="none" w:sz="0" w:space="0" w:color="auto"/>
            <w:bottom w:val="none" w:sz="0" w:space="0" w:color="auto"/>
            <w:right w:val="none" w:sz="0" w:space="0" w:color="auto"/>
          </w:divBdr>
          <w:divsChild>
            <w:div w:id="1066226132">
              <w:marLeft w:val="0"/>
              <w:marRight w:val="0"/>
              <w:marTop w:val="0"/>
              <w:marBottom w:val="0"/>
              <w:divBdr>
                <w:top w:val="none" w:sz="0" w:space="0" w:color="auto"/>
                <w:left w:val="none" w:sz="0" w:space="0" w:color="auto"/>
                <w:bottom w:val="none" w:sz="0" w:space="0" w:color="auto"/>
                <w:right w:val="none" w:sz="0" w:space="0" w:color="auto"/>
              </w:divBdr>
              <w:divsChild>
                <w:div w:id="2138597472">
                  <w:marLeft w:val="0"/>
                  <w:marRight w:val="0"/>
                  <w:marTop w:val="0"/>
                  <w:marBottom w:val="0"/>
                  <w:divBdr>
                    <w:top w:val="none" w:sz="0" w:space="0" w:color="auto"/>
                    <w:left w:val="none" w:sz="0" w:space="0" w:color="auto"/>
                    <w:bottom w:val="none" w:sz="0" w:space="0" w:color="auto"/>
                    <w:right w:val="none" w:sz="0" w:space="0" w:color="auto"/>
                  </w:divBdr>
                </w:div>
              </w:divsChild>
            </w:div>
            <w:div w:id="88963549">
              <w:marLeft w:val="0"/>
              <w:marRight w:val="0"/>
              <w:marTop w:val="0"/>
              <w:marBottom w:val="0"/>
              <w:divBdr>
                <w:top w:val="none" w:sz="0" w:space="0" w:color="auto"/>
                <w:left w:val="none" w:sz="0" w:space="0" w:color="auto"/>
                <w:bottom w:val="none" w:sz="0" w:space="0" w:color="auto"/>
                <w:right w:val="none" w:sz="0" w:space="0" w:color="auto"/>
              </w:divBdr>
              <w:divsChild>
                <w:div w:id="1397628306">
                  <w:marLeft w:val="0"/>
                  <w:marRight w:val="0"/>
                  <w:marTop w:val="0"/>
                  <w:marBottom w:val="0"/>
                  <w:divBdr>
                    <w:top w:val="none" w:sz="0" w:space="0" w:color="auto"/>
                    <w:left w:val="none" w:sz="0" w:space="0" w:color="auto"/>
                    <w:bottom w:val="none" w:sz="0" w:space="0" w:color="auto"/>
                    <w:right w:val="none" w:sz="0" w:space="0" w:color="auto"/>
                  </w:divBdr>
                </w:div>
              </w:divsChild>
            </w:div>
            <w:div w:id="1134446519">
              <w:marLeft w:val="0"/>
              <w:marRight w:val="0"/>
              <w:marTop w:val="0"/>
              <w:marBottom w:val="0"/>
              <w:divBdr>
                <w:top w:val="none" w:sz="0" w:space="0" w:color="auto"/>
                <w:left w:val="none" w:sz="0" w:space="0" w:color="auto"/>
                <w:bottom w:val="none" w:sz="0" w:space="0" w:color="auto"/>
                <w:right w:val="none" w:sz="0" w:space="0" w:color="auto"/>
              </w:divBdr>
              <w:divsChild>
                <w:div w:id="1251232264">
                  <w:marLeft w:val="0"/>
                  <w:marRight w:val="0"/>
                  <w:marTop w:val="0"/>
                  <w:marBottom w:val="0"/>
                  <w:divBdr>
                    <w:top w:val="none" w:sz="0" w:space="0" w:color="auto"/>
                    <w:left w:val="none" w:sz="0" w:space="0" w:color="auto"/>
                    <w:bottom w:val="none" w:sz="0" w:space="0" w:color="auto"/>
                    <w:right w:val="none" w:sz="0" w:space="0" w:color="auto"/>
                  </w:divBdr>
                </w:div>
              </w:divsChild>
            </w:div>
            <w:div w:id="297074920">
              <w:marLeft w:val="0"/>
              <w:marRight w:val="0"/>
              <w:marTop w:val="0"/>
              <w:marBottom w:val="0"/>
              <w:divBdr>
                <w:top w:val="none" w:sz="0" w:space="0" w:color="auto"/>
                <w:left w:val="none" w:sz="0" w:space="0" w:color="auto"/>
                <w:bottom w:val="none" w:sz="0" w:space="0" w:color="auto"/>
                <w:right w:val="none" w:sz="0" w:space="0" w:color="auto"/>
              </w:divBdr>
              <w:divsChild>
                <w:div w:id="1540240501">
                  <w:marLeft w:val="0"/>
                  <w:marRight w:val="0"/>
                  <w:marTop w:val="0"/>
                  <w:marBottom w:val="0"/>
                  <w:divBdr>
                    <w:top w:val="none" w:sz="0" w:space="0" w:color="auto"/>
                    <w:left w:val="none" w:sz="0" w:space="0" w:color="auto"/>
                    <w:bottom w:val="none" w:sz="0" w:space="0" w:color="auto"/>
                    <w:right w:val="none" w:sz="0" w:space="0" w:color="auto"/>
                  </w:divBdr>
                </w:div>
              </w:divsChild>
            </w:div>
            <w:div w:id="1275744628">
              <w:marLeft w:val="0"/>
              <w:marRight w:val="0"/>
              <w:marTop w:val="0"/>
              <w:marBottom w:val="0"/>
              <w:divBdr>
                <w:top w:val="none" w:sz="0" w:space="0" w:color="auto"/>
                <w:left w:val="none" w:sz="0" w:space="0" w:color="auto"/>
                <w:bottom w:val="none" w:sz="0" w:space="0" w:color="auto"/>
                <w:right w:val="none" w:sz="0" w:space="0" w:color="auto"/>
              </w:divBdr>
              <w:divsChild>
                <w:div w:id="1275481249">
                  <w:marLeft w:val="0"/>
                  <w:marRight w:val="0"/>
                  <w:marTop w:val="0"/>
                  <w:marBottom w:val="0"/>
                  <w:divBdr>
                    <w:top w:val="none" w:sz="0" w:space="0" w:color="auto"/>
                    <w:left w:val="none" w:sz="0" w:space="0" w:color="auto"/>
                    <w:bottom w:val="none" w:sz="0" w:space="0" w:color="auto"/>
                    <w:right w:val="none" w:sz="0" w:space="0" w:color="auto"/>
                  </w:divBdr>
                </w:div>
              </w:divsChild>
            </w:div>
            <w:div w:id="1800104416">
              <w:marLeft w:val="0"/>
              <w:marRight w:val="0"/>
              <w:marTop w:val="0"/>
              <w:marBottom w:val="0"/>
              <w:divBdr>
                <w:top w:val="none" w:sz="0" w:space="0" w:color="auto"/>
                <w:left w:val="none" w:sz="0" w:space="0" w:color="auto"/>
                <w:bottom w:val="none" w:sz="0" w:space="0" w:color="auto"/>
                <w:right w:val="none" w:sz="0" w:space="0" w:color="auto"/>
              </w:divBdr>
              <w:divsChild>
                <w:div w:id="1774279823">
                  <w:marLeft w:val="0"/>
                  <w:marRight w:val="0"/>
                  <w:marTop w:val="0"/>
                  <w:marBottom w:val="0"/>
                  <w:divBdr>
                    <w:top w:val="none" w:sz="0" w:space="0" w:color="auto"/>
                    <w:left w:val="none" w:sz="0" w:space="0" w:color="auto"/>
                    <w:bottom w:val="none" w:sz="0" w:space="0" w:color="auto"/>
                    <w:right w:val="none" w:sz="0" w:space="0" w:color="auto"/>
                  </w:divBdr>
                </w:div>
              </w:divsChild>
            </w:div>
            <w:div w:id="1236356516">
              <w:marLeft w:val="0"/>
              <w:marRight w:val="0"/>
              <w:marTop w:val="0"/>
              <w:marBottom w:val="0"/>
              <w:divBdr>
                <w:top w:val="none" w:sz="0" w:space="0" w:color="auto"/>
                <w:left w:val="none" w:sz="0" w:space="0" w:color="auto"/>
                <w:bottom w:val="none" w:sz="0" w:space="0" w:color="auto"/>
                <w:right w:val="none" w:sz="0" w:space="0" w:color="auto"/>
              </w:divBdr>
              <w:divsChild>
                <w:div w:id="1485512788">
                  <w:marLeft w:val="0"/>
                  <w:marRight w:val="0"/>
                  <w:marTop w:val="0"/>
                  <w:marBottom w:val="0"/>
                  <w:divBdr>
                    <w:top w:val="none" w:sz="0" w:space="0" w:color="auto"/>
                    <w:left w:val="none" w:sz="0" w:space="0" w:color="auto"/>
                    <w:bottom w:val="none" w:sz="0" w:space="0" w:color="auto"/>
                    <w:right w:val="none" w:sz="0" w:space="0" w:color="auto"/>
                  </w:divBdr>
                </w:div>
              </w:divsChild>
            </w:div>
            <w:div w:id="941842582">
              <w:marLeft w:val="0"/>
              <w:marRight w:val="0"/>
              <w:marTop w:val="0"/>
              <w:marBottom w:val="0"/>
              <w:divBdr>
                <w:top w:val="none" w:sz="0" w:space="0" w:color="auto"/>
                <w:left w:val="none" w:sz="0" w:space="0" w:color="auto"/>
                <w:bottom w:val="none" w:sz="0" w:space="0" w:color="auto"/>
                <w:right w:val="none" w:sz="0" w:space="0" w:color="auto"/>
              </w:divBdr>
              <w:divsChild>
                <w:div w:id="472915101">
                  <w:marLeft w:val="0"/>
                  <w:marRight w:val="0"/>
                  <w:marTop w:val="0"/>
                  <w:marBottom w:val="0"/>
                  <w:divBdr>
                    <w:top w:val="none" w:sz="0" w:space="0" w:color="auto"/>
                    <w:left w:val="none" w:sz="0" w:space="0" w:color="auto"/>
                    <w:bottom w:val="none" w:sz="0" w:space="0" w:color="auto"/>
                    <w:right w:val="none" w:sz="0" w:space="0" w:color="auto"/>
                  </w:divBdr>
                </w:div>
              </w:divsChild>
            </w:div>
            <w:div w:id="510142033">
              <w:marLeft w:val="0"/>
              <w:marRight w:val="0"/>
              <w:marTop w:val="0"/>
              <w:marBottom w:val="0"/>
              <w:divBdr>
                <w:top w:val="none" w:sz="0" w:space="0" w:color="auto"/>
                <w:left w:val="none" w:sz="0" w:space="0" w:color="auto"/>
                <w:bottom w:val="none" w:sz="0" w:space="0" w:color="auto"/>
                <w:right w:val="none" w:sz="0" w:space="0" w:color="auto"/>
              </w:divBdr>
              <w:divsChild>
                <w:div w:id="226183107">
                  <w:marLeft w:val="0"/>
                  <w:marRight w:val="0"/>
                  <w:marTop w:val="0"/>
                  <w:marBottom w:val="0"/>
                  <w:divBdr>
                    <w:top w:val="none" w:sz="0" w:space="0" w:color="auto"/>
                    <w:left w:val="none" w:sz="0" w:space="0" w:color="auto"/>
                    <w:bottom w:val="none" w:sz="0" w:space="0" w:color="auto"/>
                    <w:right w:val="none" w:sz="0" w:space="0" w:color="auto"/>
                  </w:divBdr>
                </w:div>
              </w:divsChild>
            </w:div>
            <w:div w:id="1997537750">
              <w:marLeft w:val="0"/>
              <w:marRight w:val="0"/>
              <w:marTop w:val="0"/>
              <w:marBottom w:val="0"/>
              <w:divBdr>
                <w:top w:val="none" w:sz="0" w:space="0" w:color="auto"/>
                <w:left w:val="none" w:sz="0" w:space="0" w:color="auto"/>
                <w:bottom w:val="none" w:sz="0" w:space="0" w:color="auto"/>
                <w:right w:val="none" w:sz="0" w:space="0" w:color="auto"/>
              </w:divBdr>
              <w:divsChild>
                <w:div w:id="331371492">
                  <w:marLeft w:val="0"/>
                  <w:marRight w:val="0"/>
                  <w:marTop w:val="0"/>
                  <w:marBottom w:val="0"/>
                  <w:divBdr>
                    <w:top w:val="none" w:sz="0" w:space="0" w:color="auto"/>
                    <w:left w:val="none" w:sz="0" w:space="0" w:color="auto"/>
                    <w:bottom w:val="none" w:sz="0" w:space="0" w:color="auto"/>
                    <w:right w:val="none" w:sz="0" w:space="0" w:color="auto"/>
                  </w:divBdr>
                </w:div>
              </w:divsChild>
            </w:div>
            <w:div w:id="325205930">
              <w:marLeft w:val="0"/>
              <w:marRight w:val="0"/>
              <w:marTop w:val="0"/>
              <w:marBottom w:val="0"/>
              <w:divBdr>
                <w:top w:val="none" w:sz="0" w:space="0" w:color="auto"/>
                <w:left w:val="none" w:sz="0" w:space="0" w:color="auto"/>
                <w:bottom w:val="none" w:sz="0" w:space="0" w:color="auto"/>
                <w:right w:val="none" w:sz="0" w:space="0" w:color="auto"/>
              </w:divBdr>
              <w:divsChild>
                <w:div w:id="2018917731">
                  <w:marLeft w:val="0"/>
                  <w:marRight w:val="0"/>
                  <w:marTop w:val="0"/>
                  <w:marBottom w:val="0"/>
                  <w:divBdr>
                    <w:top w:val="none" w:sz="0" w:space="0" w:color="auto"/>
                    <w:left w:val="none" w:sz="0" w:space="0" w:color="auto"/>
                    <w:bottom w:val="none" w:sz="0" w:space="0" w:color="auto"/>
                    <w:right w:val="none" w:sz="0" w:space="0" w:color="auto"/>
                  </w:divBdr>
                </w:div>
              </w:divsChild>
            </w:div>
            <w:div w:id="815224588">
              <w:marLeft w:val="0"/>
              <w:marRight w:val="0"/>
              <w:marTop w:val="0"/>
              <w:marBottom w:val="0"/>
              <w:divBdr>
                <w:top w:val="none" w:sz="0" w:space="0" w:color="auto"/>
                <w:left w:val="none" w:sz="0" w:space="0" w:color="auto"/>
                <w:bottom w:val="none" w:sz="0" w:space="0" w:color="auto"/>
                <w:right w:val="none" w:sz="0" w:space="0" w:color="auto"/>
              </w:divBdr>
              <w:divsChild>
                <w:div w:id="166605292">
                  <w:marLeft w:val="0"/>
                  <w:marRight w:val="0"/>
                  <w:marTop w:val="0"/>
                  <w:marBottom w:val="0"/>
                  <w:divBdr>
                    <w:top w:val="none" w:sz="0" w:space="0" w:color="auto"/>
                    <w:left w:val="none" w:sz="0" w:space="0" w:color="auto"/>
                    <w:bottom w:val="none" w:sz="0" w:space="0" w:color="auto"/>
                    <w:right w:val="none" w:sz="0" w:space="0" w:color="auto"/>
                  </w:divBdr>
                </w:div>
              </w:divsChild>
            </w:div>
            <w:div w:id="2096198779">
              <w:marLeft w:val="0"/>
              <w:marRight w:val="0"/>
              <w:marTop w:val="0"/>
              <w:marBottom w:val="0"/>
              <w:divBdr>
                <w:top w:val="none" w:sz="0" w:space="0" w:color="auto"/>
                <w:left w:val="none" w:sz="0" w:space="0" w:color="auto"/>
                <w:bottom w:val="none" w:sz="0" w:space="0" w:color="auto"/>
                <w:right w:val="none" w:sz="0" w:space="0" w:color="auto"/>
              </w:divBdr>
              <w:divsChild>
                <w:div w:id="151484421">
                  <w:marLeft w:val="0"/>
                  <w:marRight w:val="0"/>
                  <w:marTop w:val="0"/>
                  <w:marBottom w:val="0"/>
                  <w:divBdr>
                    <w:top w:val="none" w:sz="0" w:space="0" w:color="auto"/>
                    <w:left w:val="none" w:sz="0" w:space="0" w:color="auto"/>
                    <w:bottom w:val="none" w:sz="0" w:space="0" w:color="auto"/>
                    <w:right w:val="none" w:sz="0" w:space="0" w:color="auto"/>
                  </w:divBdr>
                </w:div>
              </w:divsChild>
            </w:div>
            <w:div w:id="1454060469">
              <w:marLeft w:val="0"/>
              <w:marRight w:val="0"/>
              <w:marTop w:val="0"/>
              <w:marBottom w:val="0"/>
              <w:divBdr>
                <w:top w:val="none" w:sz="0" w:space="0" w:color="auto"/>
                <w:left w:val="none" w:sz="0" w:space="0" w:color="auto"/>
                <w:bottom w:val="none" w:sz="0" w:space="0" w:color="auto"/>
                <w:right w:val="none" w:sz="0" w:space="0" w:color="auto"/>
              </w:divBdr>
              <w:divsChild>
                <w:div w:id="1325277602">
                  <w:marLeft w:val="0"/>
                  <w:marRight w:val="0"/>
                  <w:marTop w:val="0"/>
                  <w:marBottom w:val="0"/>
                  <w:divBdr>
                    <w:top w:val="none" w:sz="0" w:space="0" w:color="auto"/>
                    <w:left w:val="none" w:sz="0" w:space="0" w:color="auto"/>
                    <w:bottom w:val="none" w:sz="0" w:space="0" w:color="auto"/>
                    <w:right w:val="none" w:sz="0" w:space="0" w:color="auto"/>
                  </w:divBdr>
                </w:div>
              </w:divsChild>
            </w:div>
            <w:div w:id="484781392">
              <w:marLeft w:val="0"/>
              <w:marRight w:val="0"/>
              <w:marTop w:val="0"/>
              <w:marBottom w:val="0"/>
              <w:divBdr>
                <w:top w:val="none" w:sz="0" w:space="0" w:color="auto"/>
                <w:left w:val="none" w:sz="0" w:space="0" w:color="auto"/>
                <w:bottom w:val="none" w:sz="0" w:space="0" w:color="auto"/>
                <w:right w:val="none" w:sz="0" w:space="0" w:color="auto"/>
              </w:divBdr>
              <w:divsChild>
                <w:div w:id="1266424508">
                  <w:marLeft w:val="0"/>
                  <w:marRight w:val="0"/>
                  <w:marTop w:val="0"/>
                  <w:marBottom w:val="0"/>
                  <w:divBdr>
                    <w:top w:val="none" w:sz="0" w:space="0" w:color="auto"/>
                    <w:left w:val="none" w:sz="0" w:space="0" w:color="auto"/>
                    <w:bottom w:val="none" w:sz="0" w:space="0" w:color="auto"/>
                    <w:right w:val="none" w:sz="0" w:space="0" w:color="auto"/>
                  </w:divBdr>
                </w:div>
              </w:divsChild>
            </w:div>
            <w:div w:id="2013869133">
              <w:marLeft w:val="0"/>
              <w:marRight w:val="0"/>
              <w:marTop w:val="0"/>
              <w:marBottom w:val="0"/>
              <w:divBdr>
                <w:top w:val="none" w:sz="0" w:space="0" w:color="auto"/>
                <w:left w:val="none" w:sz="0" w:space="0" w:color="auto"/>
                <w:bottom w:val="none" w:sz="0" w:space="0" w:color="auto"/>
                <w:right w:val="none" w:sz="0" w:space="0" w:color="auto"/>
              </w:divBdr>
              <w:divsChild>
                <w:div w:id="2019773642">
                  <w:marLeft w:val="0"/>
                  <w:marRight w:val="0"/>
                  <w:marTop w:val="0"/>
                  <w:marBottom w:val="0"/>
                  <w:divBdr>
                    <w:top w:val="none" w:sz="0" w:space="0" w:color="auto"/>
                    <w:left w:val="none" w:sz="0" w:space="0" w:color="auto"/>
                    <w:bottom w:val="none" w:sz="0" w:space="0" w:color="auto"/>
                    <w:right w:val="none" w:sz="0" w:space="0" w:color="auto"/>
                  </w:divBdr>
                </w:div>
              </w:divsChild>
            </w:div>
            <w:div w:id="350492577">
              <w:marLeft w:val="0"/>
              <w:marRight w:val="0"/>
              <w:marTop w:val="0"/>
              <w:marBottom w:val="0"/>
              <w:divBdr>
                <w:top w:val="none" w:sz="0" w:space="0" w:color="auto"/>
                <w:left w:val="none" w:sz="0" w:space="0" w:color="auto"/>
                <w:bottom w:val="none" w:sz="0" w:space="0" w:color="auto"/>
                <w:right w:val="none" w:sz="0" w:space="0" w:color="auto"/>
              </w:divBdr>
              <w:divsChild>
                <w:div w:id="173806721">
                  <w:marLeft w:val="0"/>
                  <w:marRight w:val="0"/>
                  <w:marTop w:val="0"/>
                  <w:marBottom w:val="0"/>
                  <w:divBdr>
                    <w:top w:val="none" w:sz="0" w:space="0" w:color="auto"/>
                    <w:left w:val="none" w:sz="0" w:space="0" w:color="auto"/>
                    <w:bottom w:val="none" w:sz="0" w:space="0" w:color="auto"/>
                    <w:right w:val="none" w:sz="0" w:space="0" w:color="auto"/>
                  </w:divBdr>
                </w:div>
              </w:divsChild>
            </w:div>
            <w:div w:id="720714864">
              <w:marLeft w:val="0"/>
              <w:marRight w:val="0"/>
              <w:marTop w:val="0"/>
              <w:marBottom w:val="0"/>
              <w:divBdr>
                <w:top w:val="none" w:sz="0" w:space="0" w:color="auto"/>
                <w:left w:val="none" w:sz="0" w:space="0" w:color="auto"/>
                <w:bottom w:val="none" w:sz="0" w:space="0" w:color="auto"/>
                <w:right w:val="none" w:sz="0" w:space="0" w:color="auto"/>
              </w:divBdr>
              <w:divsChild>
                <w:div w:id="441847680">
                  <w:marLeft w:val="0"/>
                  <w:marRight w:val="0"/>
                  <w:marTop w:val="0"/>
                  <w:marBottom w:val="0"/>
                  <w:divBdr>
                    <w:top w:val="none" w:sz="0" w:space="0" w:color="auto"/>
                    <w:left w:val="none" w:sz="0" w:space="0" w:color="auto"/>
                    <w:bottom w:val="none" w:sz="0" w:space="0" w:color="auto"/>
                    <w:right w:val="none" w:sz="0" w:space="0" w:color="auto"/>
                  </w:divBdr>
                </w:div>
              </w:divsChild>
            </w:div>
            <w:div w:id="750810626">
              <w:marLeft w:val="0"/>
              <w:marRight w:val="0"/>
              <w:marTop w:val="0"/>
              <w:marBottom w:val="0"/>
              <w:divBdr>
                <w:top w:val="none" w:sz="0" w:space="0" w:color="auto"/>
                <w:left w:val="none" w:sz="0" w:space="0" w:color="auto"/>
                <w:bottom w:val="none" w:sz="0" w:space="0" w:color="auto"/>
                <w:right w:val="none" w:sz="0" w:space="0" w:color="auto"/>
              </w:divBdr>
              <w:divsChild>
                <w:div w:id="10768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412">
      <w:bodyDiv w:val="1"/>
      <w:marLeft w:val="0"/>
      <w:marRight w:val="0"/>
      <w:marTop w:val="0"/>
      <w:marBottom w:val="0"/>
      <w:divBdr>
        <w:top w:val="none" w:sz="0" w:space="0" w:color="auto"/>
        <w:left w:val="none" w:sz="0" w:space="0" w:color="auto"/>
        <w:bottom w:val="none" w:sz="0" w:space="0" w:color="auto"/>
        <w:right w:val="none" w:sz="0" w:space="0" w:color="auto"/>
      </w:divBdr>
      <w:divsChild>
        <w:div w:id="155925509">
          <w:marLeft w:val="0"/>
          <w:marRight w:val="0"/>
          <w:marTop w:val="0"/>
          <w:marBottom w:val="0"/>
          <w:divBdr>
            <w:top w:val="none" w:sz="0" w:space="0" w:color="auto"/>
            <w:left w:val="none" w:sz="0" w:space="0" w:color="auto"/>
            <w:bottom w:val="none" w:sz="0" w:space="0" w:color="auto"/>
            <w:right w:val="none" w:sz="0" w:space="0" w:color="auto"/>
          </w:divBdr>
        </w:div>
        <w:div w:id="731348797">
          <w:marLeft w:val="0"/>
          <w:marRight w:val="0"/>
          <w:marTop w:val="0"/>
          <w:marBottom w:val="0"/>
          <w:divBdr>
            <w:top w:val="none" w:sz="0" w:space="0" w:color="auto"/>
            <w:left w:val="none" w:sz="0" w:space="0" w:color="auto"/>
            <w:bottom w:val="none" w:sz="0" w:space="0" w:color="auto"/>
            <w:right w:val="none" w:sz="0" w:space="0" w:color="auto"/>
          </w:divBdr>
        </w:div>
        <w:div w:id="1888880651">
          <w:marLeft w:val="0"/>
          <w:marRight w:val="0"/>
          <w:marTop w:val="0"/>
          <w:marBottom w:val="0"/>
          <w:divBdr>
            <w:top w:val="none" w:sz="0" w:space="0" w:color="auto"/>
            <w:left w:val="none" w:sz="0" w:space="0" w:color="auto"/>
            <w:bottom w:val="none" w:sz="0" w:space="0" w:color="auto"/>
            <w:right w:val="none" w:sz="0" w:space="0" w:color="auto"/>
          </w:divBdr>
        </w:div>
        <w:div w:id="581331638">
          <w:marLeft w:val="0"/>
          <w:marRight w:val="0"/>
          <w:marTop w:val="0"/>
          <w:marBottom w:val="0"/>
          <w:divBdr>
            <w:top w:val="none" w:sz="0" w:space="0" w:color="auto"/>
            <w:left w:val="none" w:sz="0" w:space="0" w:color="auto"/>
            <w:bottom w:val="none" w:sz="0" w:space="0" w:color="auto"/>
            <w:right w:val="none" w:sz="0" w:space="0" w:color="auto"/>
          </w:divBdr>
        </w:div>
        <w:div w:id="1877617432">
          <w:marLeft w:val="0"/>
          <w:marRight w:val="0"/>
          <w:marTop w:val="0"/>
          <w:marBottom w:val="0"/>
          <w:divBdr>
            <w:top w:val="none" w:sz="0" w:space="0" w:color="auto"/>
            <w:left w:val="none" w:sz="0" w:space="0" w:color="auto"/>
            <w:bottom w:val="none" w:sz="0" w:space="0" w:color="auto"/>
            <w:right w:val="none" w:sz="0" w:space="0" w:color="auto"/>
          </w:divBdr>
        </w:div>
      </w:divsChild>
    </w:div>
    <w:div w:id="1425302118">
      <w:bodyDiv w:val="1"/>
      <w:marLeft w:val="0"/>
      <w:marRight w:val="0"/>
      <w:marTop w:val="0"/>
      <w:marBottom w:val="0"/>
      <w:divBdr>
        <w:top w:val="none" w:sz="0" w:space="0" w:color="auto"/>
        <w:left w:val="none" w:sz="0" w:space="0" w:color="auto"/>
        <w:bottom w:val="none" w:sz="0" w:space="0" w:color="auto"/>
        <w:right w:val="none" w:sz="0" w:space="0" w:color="auto"/>
      </w:divBdr>
      <w:divsChild>
        <w:div w:id="1837763837">
          <w:marLeft w:val="0"/>
          <w:marRight w:val="0"/>
          <w:marTop w:val="0"/>
          <w:marBottom w:val="0"/>
          <w:divBdr>
            <w:top w:val="none" w:sz="0" w:space="0" w:color="auto"/>
            <w:left w:val="none" w:sz="0" w:space="0" w:color="auto"/>
            <w:bottom w:val="none" w:sz="0" w:space="0" w:color="auto"/>
            <w:right w:val="none" w:sz="0" w:space="0" w:color="auto"/>
          </w:divBdr>
          <w:divsChild>
            <w:div w:id="1197305250">
              <w:marLeft w:val="0"/>
              <w:marRight w:val="0"/>
              <w:marTop w:val="0"/>
              <w:marBottom w:val="0"/>
              <w:divBdr>
                <w:top w:val="none" w:sz="0" w:space="0" w:color="auto"/>
                <w:left w:val="none" w:sz="0" w:space="0" w:color="auto"/>
                <w:bottom w:val="none" w:sz="0" w:space="0" w:color="auto"/>
                <w:right w:val="none" w:sz="0" w:space="0" w:color="auto"/>
              </w:divBdr>
              <w:divsChild>
                <w:div w:id="1891649823">
                  <w:marLeft w:val="0"/>
                  <w:marRight w:val="0"/>
                  <w:marTop w:val="0"/>
                  <w:marBottom w:val="0"/>
                  <w:divBdr>
                    <w:top w:val="none" w:sz="0" w:space="0" w:color="auto"/>
                    <w:left w:val="none" w:sz="0" w:space="0" w:color="auto"/>
                    <w:bottom w:val="none" w:sz="0" w:space="0" w:color="auto"/>
                    <w:right w:val="none" w:sz="0" w:space="0" w:color="auto"/>
                  </w:divBdr>
                </w:div>
              </w:divsChild>
            </w:div>
            <w:div w:id="533888611">
              <w:marLeft w:val="0"/>
              <w:marRight w:val="0"/>
              <w:marTop w:val="0"/>
              <w:marBottom w:val="0"/>
              <w:divBdr>
                <w:top w:val="none" w:sz="0" w:space="0" w:color="auto"/>
                <w:left w:val="none" w:sz="0" w:space="0" w:color="auto"/>
                <w:bottom w:val="none" w:sz="0" w:space="0" w:color="auto"/>
                <w:right w:val="none" w:sz="0" w:space="0" w:color="auto"/>
              </w:divBdr>
              <w:divsChild>
                <w:div w:id="168450846">
                  <w:marLeft w:val="0"/>
                  <w:marRight w:val="0"/>
                  <w:marTop w:val="0"/>
                  <w:marBottom w:val="0"/>
                  <w:divBdr>
                    <w:top w:val="none" w:sz="0" w:space="0" w:color="auto"/>
                    <w:left w:val="none" w:sz="0" w:space="0" w:color="auto"/>
                    <w:bottom w:val="none" w:sz="0" w:space="0" w:color="auto"/>
                    <w:right w:val="none" w:sz="0" w:space="0" w:color="auto"/>
                  </w:divBdr>
                </w:div>
              </w:divsChild>
            </w:div>
            <w:div w:id="102726759">
              <w:marLeft w:val="0"/>
              <w:marRight w:val="0"/>
              <w:marTop w:val="0"/>
              <w:marBottom w:val="0"/>
              <w:divBdr>
                <w:top w:val="none" w:sz="0" w:space="0" w:color="auto"/>
                <w:left w:val="none" w:sz="0" w:space="0" w:color="auto"/>
                <w:bottom w:val="none" w:sz="0" w:space="0" w:color="auto"/>
                <w:right w:val="none" w:sz="0" w:space="0" w:color="auto"/>
              </w:divBdr>
              <w:divsChild>
                <w:div w:id="1139958067">
                  <w:marLeft w:val="0"/>
                  <w:marRight w:val="0"/>
                  <w:marTop w:val="0"/>
                  <w:marBottom w:val="0"/>
                  <w:divBdr>
                    <w:top w:val="none" w:sz="0" w:space="0" w:color="auto"/>
                    <w:left w:val="none" w:sz="0" w:space="0" w:color="auto"/>
                    <w:bottom w:val="none" w:sz="0" w:space="0" w:color="auto"/>
                    <w:right w:val="none" w:sz="0" w:space="0" w:color="auto"/>
                  </w:divBdr>
                </w:div>
              </w:divsChild>
            </w:div>
            <w:div w:id="1441418107">
              <w:marLeft w:val="0"/>
              <w:marRight w:val="0"/>
              <w:marTop w:val="0"/>
              <w:marBottom w:val="0"/>
              <w:divBdr>
                <w:top w:val="none" w:sz="0" w:space="0" w:color="auto"/>
                <w:left w:val="none" w:sz="0" w:space="0" w:color="auto"/>
                <w:bottom w:val="none" w:sz="0" w:space="0" w:color="auto"/>
                <w:right w:val="none" w:sz="0" w:space="0" w:color="auto"/>
              </w:divBdr>
              <w:divsChild>
                <w:div w:id="697042927">
                  <w:marLeft w:val="0"/>
                  <w:marRight w:val="0"/>
                  <w:marTop w:val="0"/>
                  <w:marBottom w:val="0"/>
                  <w:divBdr>
                    <w:top w:val="none" w:sz="0" w:space="0" w:color="auto"/>
                    <w:left w:val="none" w:sz="0" w:space="0" w:color="auto"/>
                    <w:bottom w:val="none" w:sz="0" w:space="0" w:color="auto"/>
                    <w:right w:val="none" w:sz="0" w:space="0" w:color="auto"/>
                  </w:divBdr>
                </w:div>
              </w:divsChild>
            </w:div>
            <w:div w:id="103040519">
              <w:marLeft w:val="0"/>
              <w:marRight w:val="0"/>
              <w:marTop w:val="0"/>
              <w:marBottom w:val="0"/>
              <w:divBdr>
                <w:top w:val="none" w:sz="0" w:space="0" w:color="auto"/>
                <w:left w:val="none" w:sz="0" w:space="0" w:color="auto"/>
                <w:bottom w:val="none" w:sz="0" w:space="0" w:color="auto"/>
                <w:right w:val="none" w:sz="0" w:space="0" w:color="auto"/>
              </w:divBdr>
              <w:divsChild>
                <w:div w:id="1463425333">
                  <w:marLeft w:val="0"/>
                  <w:marRight w:val="0"/>
                  <w:marTop w:val="0"/>
                  <w:marBottom w:val="0"/>
                  <w:divBdr>
                    <w:top w:val="none" w:sz="0" w:space="0" w:color="auto"/>
                    <w:left w:val="none" w:sz="0" w:space="0" w:color="auto"/>
                    <w:bottom w:val="none" w:sz="0" w:space="0" w:color="auto"/>
                    <w:right w:val="none" w:sz="0" w:space="0" w:color="auto"/>
                  </w:divBdr>
                </w:div>
              </w:divsChild>
            </w:div>
            <w:div w:id="1330913111">
              <w:marLeft w:val="0"/>
              <w:marRight w:val="0"/>
              <w:marTop w:val="0"/>
              <w:marBottom w:val="0"/>
              <w:divBdr>
                <w:top w:val="none" w:sz="0" w:space="0" w:color="auto"/>
                <w:left w:val="none" w:sz="0" w:space="0" w:color="auto"/>
                <w:bottom w:val="none" w:sz="0" w:space="0" w:color="auto"/>
                <w:right w:val="none" w:sz="0" w:space="0" w:color="auto"/>
              </w:divBdr>
              <w:divsChild>
                <w:div w:id="512885128">
                  <w:marLeft w:val="0"/>
                  <w:marRight w:val="0"/>
                  <w:marTop w:val="0"/>
                  <w:marBottom w:val="0"/>
                  <w:divBdr>
                    <w:top w:val="none" w:sz="0" w:space="0" w:color="auto"/>
                    <w:left w:val="none" w:sz="0" w:space="0" w:color="auto"/>
                    <w:bottom w:val="none" w:sz="0" w:space="0" w:color="auto"/>
                    <w:right w:val="none" w:sz="0" w:space="0" w:color="auto"/>
                  </w:divBdr>
                </w:div>
              </w:divsChild>
            </w:div>
            <w:div w:id="1337268432">
              <w:marLeft w:val="0"/>
              <w:marRight w:val="0"/>
              <w:marTop w:val="0"/>
              <w:marBottom w:val="0"/>
              <w:divBdr>
                <w:top w:val="none" w:sz="0" w:space="0" w:color="auto"/>
                <w:left w:val="none" w:sz="0" w:space="0" w:color="auto"/>
                <w:bottom w:val="none" w:sz="0" w:space="0" w:color="auto"/>
                <w:right w:val="none" w:sz="0" w:space="0" w:color="auto"/>
              </w:divBdr>
              <w:divsChild>
                <w:div w:id="1803032723">
                  <w:marLeft w:val="0"/>
                  <w:marRight w:val="0"/>
                  <w:marTop w:val="0"/>
                  <w:marBottom w:val="0"/>
                  <w:divBdr>
                    <w:top w:val="none" w:sz="0" w:space="0" w:color="auto"/>
                    <w:left w:val="none" w:sz="0" w:space="0" w:color="auto"/>
                    <w:bottom w:val="none" w:sz="0" w:space="0" w:color="auto"/>
                    <w:right w:val="none" w:sz="0" w:space="0" w:color="auto"/>
                  </w:divBdr>
                </w:div>
              </w:divsChild>
            </w:div>
            <w:div w:id="22098586">
              <w:marLeft w:val="0"/>
              <w:marRight w:val="0"/>
              <w:marTop w:val="0"/>
              <w:marBottom w:val="0"/>
              <w:divBdr>
                <w:top w:val="none" w:sz="0" w:space="0" w:color="auto"/>
                <w:left w:val="none" w:sz="0" w:space="0" w:color="auto"/>
                <w:bottom w:val="none" w:sz="0" w:space="0" w:color="auto"/>
                <w:right w:val="none" w:sz="0" w:space="0" w:color="auto"/>
              </w:divBdr>
              <w:divsChild>
                <w:div w:id="2054035384">
                  <w:marLeft w:val="0"/>
                  <w:marRight w:val="0"/>
                  <w:marTop w:val="0"/>
                  <w:marBottom w:val="0"/>
                  <w:divBdr>
                    <w:top w:val="none" w:sz="0" w:space="0" w:color="auto"/>
                    <w:left w:val="none" w:sz="0" w:space="0" w:color="auto"/>
                    <w:bottom w:val="none" w:sz="0" w:space="0" w:color="auto"/>
                    <w:right w:val="none" w:sz="0" w:space="0" w:color="auto"/>
                  </w:divBdr>
                </w:div>
              </w:divsChild>
            </w:div>
            <w:div w:id="46613893">
              <w:marLeft w:val="0"/>
              <w:marRight w:val="0"/>
              <w:marTop w:val="0"/>
              <w:marBottom w:val="0"/>
              <w:divBdr>
                <w:top w:val="none" w:sz="0" w:space="0" w:color="auto"/>
                <w:left w:val="none" w:sz="0" w:space="0" w:color="auto"/>
                <w:bottom w:val="none" w:sz="0" w:space="0" w:color="auto"/>
                <w:right w:val="none" w:sz="0" w:space="0" w:color="auto"/>
              </w:divBdr>
              <w:divsChild>
                <w:div w:id="1173490412">
                  <w:marLeft w:val="0"/>
                  <w:marRight w:val="0"/>
                  <w:marTop w:val="0"/>
                  <w:marBottom w:val="0"/>
                  <w:divBdr>
                    <w:top w:val="none" w:sz="0" w:space="0" w:color="auto"/>
                    <w:left w:val="none" w:sz="0" w:space="0" w:color="auto"/>
                    <w:bottom w:val="none" w:sz="0" w:space="0" w:color="auto"/>
                    <w:right w:val="none" w:sz="0" w:space="0" w:color="auto"/>
                  </w:divBdr>
                </w:div>
              </w:divsChild>
            </w:div>
            <w:div w:id="195511816">
              <w:marLeft w:val="0"/>
              <w:marRight w:val="0"/>
              <w:marTop w:val="0"/>
              <w:marBottom w:val="0"/>
              <w:divBdr>
                <w:top w:val="none" w:sz="0" w:space="0" w:color="auto"/>
                <w:left w:val="none" w:sz="0" w:space="0" w:color="auto"/>
                <w:bottom w:val="none" w:sz="0" w:space="0" w:color="auto"/>
                <w:right w:val="none" w:sz="0" w:space="0" w:color="auto"/>
              </w:divBdr>
              <w:divsChild>
                <w:div w:id="344208124">
                  <w:marLeft w:val="0"/>
                  <w:marRight w:val="0"/>
                  <w:marTop w:val="0"/>
                  <w:marBottom w:val="0"/>
                  <w:divBdr>
                    <w:top w:val="none" w:sz="0" w:space="0" w:color="auto"/>
                    <w:left w:val="none" w:sz="0" w:space="0" w:color="auto"/>
                    <w:bottom w:val="none" w:sz="0" w:space="0" w:color="auto"/>
                    <w:right w:val="none" w:sz="0" w:space="0" w:color="auto"/>
                  </w:divBdr>
                </w:div>
              </w:divsChild>
            </w:div>
            <w:div w:id="1118643838">
              <w:marLeft w:val="0"/>
              <w:marRight w:val="0"/>
              <w:marTop w:val="0"/>
              <w:marBottom w:val="0"/>
              <w:divBdr>
                <w:top w:val="none" w:sz="0" w:space="0" w:color="auto"/>
                <w:left w:val="none" w:sz="0" w:space="0" w:color="auto"/>
                <w:bottom w:val="none" w:sz="0" w:space="0" w:color="auto"/>
                <w:right w:val="none" w:sz="0" w:space="0" w:color="auto"/>
              </w:divBdr>
              <w:divsChild>
                <w:div w:id="1299186400">
                  <w:marLeft w:val="0"/>
                  <w:marRight w:val="0"/>
                  <w:marTop w:val="0"/>
                  <w:marBottom w:val="0"/>
                  <w:divBdr>
                    <w:top w:val="none" w:sz="0" w:space="0" w:color="auto"/>
                    <w:left w:val="none" w:sz="0" w:space="0" w:color="auto"/>
                    <w:bottom w:val="none" w:sz="0" w:space="0" w:color="auto"/>
                    <w:right w:val="none" w:sz="0" w:space="0" w:color="auto"/>
                  </w:divBdr>
                </w:div>
              </w:divsChild>
            </w:div>
            <w:div w:id="1406103886">
              <w:marLeft w:val="0"/>
              <w:marRight w:val="0"/>
              <w:marTop w:val="0"/>
              <w:marBottom w:val="0"/>
              <w:divBdr>
                <w:top w:val="none" w:sz="0" w:space="0" w:color="auto"/>
                <w:left w:val="none" w:sz="0" w:space="0" w:color="auto"/>
                <w:bottom w:val="none" w:sz="0" w:space="0" w:color="auto"/>
                <w:right w:val="none" w:sz="0" w:space="0" w:color="auto"/>
              </w:divBdr>
              <w:divsChild>
                <w:div w:id="1271815110">
                  <w:marLeft w:val="0"/>
                  <w:marRight w:val="0"/>
                  <w:marTop w:val="0"/>
                  <w:marBottom w:val="0"/>
                  <w:divBdr>
                    <w:top w:val="none" w:sz="0" w:space="0" w:color="auto"/>
                    <w:left w:val="none" w:sz="0" w:space="0" w:color="auto"/>
                    <w:bottom w:val="none" w:sz="0" w:space="0" w:color="auto"/>
                    <w:right w:val="none" w:sz="0" w:space="0" w:color="auto"/>
                  </w:divBdr>
                </w:div>
              </w:divsChild>
            </w:div>
            <w:div w:id="2115204803">
              <w:marLeft w:val="0"/>
              <w:marRight w:val="0"/>
              <w:marTop w:val="0"/>
              <w:marBottom w:val="0"/>
              <w:divBdr>
                <w:top w:val="none" w:sz="0" w:space="0" w:color="auto"/>
                <w:left w:val="none" w:sz="0" w:space="0" w:color="auto"/>
                <w:bottom w:val="none" w:sz="0" w:space="0" w:color="auto"/>
                <w:right w:val="none" w:sz="0" w:space="0" w:color="auto"/>
              </w:divBdr>
              <w:divsChild>
                <w:div w:id="1643192439">
                  <w:marLeft w:val="0"/>
                  <w:marRight w:val="0"/>
                  <w:marTop w:val="0"/>
                  <w:marBottom w:val="0"/>
                  <w:divBdr>
                    <w:top w:val="none" w:sz="0" w:space="0" w:color="auto"/>
                    <w:left w:val="none" w:sz="0" w:space="0" w:color="auto"/>
                    <w:bottom w:val="none" w:sz="0" w:space="0" w:color="auto"/>
                    <w:right w:val="none" w:sz="0" w:space="0" w:color="auto"/>
                  </w:divBdr>
                </w:div>
              </w:divsChild>
            </w:div>
            <w:div w:id="1342733933">
              <w:marLeft w:val="0"/>
              <w:marRight w:val="0"/>
              <w:marTop w:val="0"/>
              <w:marBottom w:val="0"/>
              <w:divBdr>
                <w:top w:val="none" w:sz="0" w:space="0" w:color="auto"/>
                <w:left w:val="none" w:sz="0" w:space="0" w:color="auto"/>
                <w:bottom w:val="none" w:sz="0" w:space="0" w:color="auto"/>
                <w:right w:val="none" w:sz="0" w:space="0" w:color="auto"/>
              </w:divBdr>
              <w:divsChild>
                <w:div w:id="1394424127">
                  <w:marLeft w:val="0"/>
                  <w:marRight w:val="0"/>
                  <w:marTop w:val="0"/>
                  <w:marBottom w:val="0"/>
                  <w:divBdr>
                    <w:top w:val="none" w:sz="0" w:space="0" w:color="auto"/>
                    <w:left w:val="none" w:sz="0" w:space="0" w:color="auto"/>
                    <w:bottom w:val="none" w:sz="0" w:space="0" w:color="auto"/>
                    <w:right w:val="none" w:sz="0" w:space="0" w:color="auto"/>
                  </w:divBdr>
                </w:div>
              </w:divsChild>
            </w:div>
            <w:div w:id="746341711">
              <w:marLeft w:val="0"/>
              <w:marRight w:val="0"/>
              <w:marTop w:val="0"/>
              <w:marBottom w:val="0"/>
              <w:divBdr>
                <w:top w:val="none" w:sz="0" w:space="0" w:color="auto"/>
                <w:left w:val="none" w:sz="0" w:space="0" w:color="auto"/>
                <w:bottom w:val="none" w:sz="0" w:space="0" w:color="auto"/>
                <w:right w:val="none" w:sz="0" w:space="0" w:color="auto"/>
              </w:divBdr>
              <w:divsChild>
                <w:div w:id="1419517465">
                  <w:marLeft w:val="0"/>
                  <w:marRight w:val="0"/>
                  <w:marTop w:val="0"/>
                  <w:marBottom w:val="0"/>
                  <w:divBdr>
                    <w:top w:val="none" w:sz="0" w:space="0" w:color="auto"/>
                    <w:left w:val="none" w:sz="0" w:space="0" w:color="auto"/>
                    <w:bottom w:val="none" w:sz="0" w:space="0" w:color="auto"/>
                    <w:right w:val="none" w:sz="0" w:space="0" w:color="auto"/>
                  </w:divBdr>
                </w:div>
              </w:divsChild>
            </w:div>
            <w:div w:id="808978378">
              <w:marLeft w:val="0"/>
              <w:marRight w:val="0"/>
              <w:marTop w:val="0"/>
              <w:marBottom w:val="0"/>
              <w:divBdr>
                <w:top w:val="none" w:sz="0" w:space="0" w:color="auto"/>
                <w:left w:val="none" w:sz="0" w:space="0" w:color="auto"/>
                <w:bottom w:val="none" w:sz="0" w:space="0" w:color="auto"/>
                <w:right w:val="none" w:sz="0" w:space="0" w:color="auto"/>
              </w:divBdr>
              <w:divsChild>
                <w:div w:id="277836446">
                  <w:marLeft w:val="0"/>
                  <w:marRight w:val="0"/>
                  <w:marTop w:val="0"/>
                  <w:marBottom w:val="0"/>
                  <w:divBdr>
                    <w:top w:val="none" w:sz="0" w:space="0" w:color="auto"/>
                    <w:left w:val="none" w:sz="0" w:space="0" w:color="auto"/>
                    <w:bottom w:val="none" w:sz="0" w:space="0" w:color="auto"/>
                    <w:right w:val="none" w:sz="0" w:space="0" w:color="auto"/>
                  </w:divBdr>
                </w:div>
              </w:divsChild>
            </w:div>
            <w:div w:id="591939167">
              <w:marLeft w:val="0"/>
              <w:marRight w:val="0"/>
              <w:marTop w:val="0"/>
              <w:marBottom w:val="0"/>
              <w:divBdr>
                <w:top w:val="none" w:sz="0" w:space="0" w:color="auto"/>
                <w:left w:val="none" w:sz="0" w:space="0" w:color="auto"/>
                <w:bottom w:val="none" w:sz="0" w:space="0" w:color="auto"/>
                <w:right w:val="none" w:sz="0" w:space="0" w:color="auto"/>
              </w:divBdr>
              <w:divsChild>
                <w:div w:id="1599211311">
                  <w:marLeft w:val="0"/>
                  <w:marRight w:val="0"/>
                  <w:marTop w:val="0"/>
                  <w:marBottom w:val="0"/>
                  <w:divBdr>
                    <w:top w:val="none" w:sz="0" w:space="0" w:color="auto"/>
                    <w:left w:val="none" w:sz="0" w:space="0" w:color="auto"/>
                    <w:bottom w:val="none" w:sz="0" w:space="0" w:color="auto"/>
                    <w:right w:val="none" w:sz="0" w:space="0" w:color="auto"/>
                  </w:divBdr>
                </w:div>
              </w:divsChild>
            </w:div>
            <w:div w:id="1584022435">
              <w:marLeft w:val="0"/>
              <w:marRight w:val="0"/>
              <w:marTop w:val="0"/>
              <w:marBottom w:val="0"/>
              <w:divBdr>
                <w:top w:val="none" w:sz="0" w:space="0" w:color="auto"/>
                <w:left w:val="none" w:sz="0" w:space="0" w:color="auto"/>
                <w:bottom w:val="none" w:sz="0" w:space="0" w:color="auto"/>
                <w:right w:val="none" w:sz="0" w:space="0" w:color="auto"/>
              </w:divBdr>
              <w:divsChild>
                <w:div w:id="1500539794">
                  <w:marLeft w:val="0"/>
                  <w:marRight w:val="0"/>
                  <w:marTop w:val="0"/>
                  <w:marBottom w:val="0"/>
                  <w:divBdr>
                    <w:top w:val="none" w:sz="0" w:space="0" w:color="auto"/>
                    <w:left w:val="none" w:sz="0" w:space="0" w:color="auto"/>
                    <w:bottom w:val="none" w:sz="0" w:space="0" w:color="auto"/>
                    <w:right w:val="none" w:sz="0" w:space="0" w:color="auto"/>
                  </w:divBdr>
                </w:div>
              </w:divsChild>
            </w:div>
            <w:div w:id="370959697">
              <w:marLeft w:val="0"/>
              <w:marRight w:val="0"/>
              <w:marTop w:val="0"/>
              <w:marBottom w:val="0"/>
              <w:divBdr>
                <w:top w:val="none" w:sz="0" w:space="0" w:color="auto"/>
                <w:left w:val="none" w:sz="0" w:space="0" w:color="auto"/>
                <w:bottom w:val="none" w:sz="0" w:space="0" w:color="auto"/>
                <w:right w:val="none" w:sz="0" w:space="0" w:color="auto"/>
              </w:divBdr>
              <w:divsChild>
                <w:div w:id="1419785400">
                  <w:marLeft w:val="0"/>
                  <w:marRight w:val="0"/>
                  <w:marTop w:val="0"/>
                  <w:marBottom w:val="0"/>
                  <w:divBdr>
                    <w:top w:val="none" w:sz="0" w:space="0" w:color="auto"/>
                    <w:left w:val="none" w:sz="0" w:space="0" w:color="auto"/>
                    <w:bottom w:val="none" w:sz="0" w:space="0" w:color="auto"/>
                    <w:right w:val="none" w:sz="0" w:space="0" w:color="auto"/>
                  </w:divBdr>
                </w:div>
              </w:divsChild>
            </w:div>
            <w:div w:id="821967165">
              <w:marLeft w:val="0"/>
              <w:marRight w:val="0"/>
              <w:marTop w:val="0"/>
              <w:marBottom w:val="0"/>
              <w:divBdr>
                <w:top w:val="none" w:sz="0" w:space="0" w:color="auto"/>
                <w:left w:val="none" w:sz="0" w:space="0" w:color="auto"/>
                <w:bottom w:val="none" w:sz="0" w:space="0" w:color="auto"/>
                <w:right w:val="none" w:sz="0" w:space="0" w:color="auto"/>
              </w:divBdr>
              <w:divsChild>
                <w:div w:id="18476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93049">
      <w:bodyDiv w:val="1"/>
      <w:marLeft w:val="0"/>
      <w:marRight w:val="0"/>
      <w:marTop w:val="0"/>
      <w:marBottom w:val="0"/>
      <w:divBdr>
        <w:top w:val="none" w:sz="0" w:space="0" w:color="auto"/>
        <w:left w:val="none" w:sz="0" w:space="0" w:color="auto"/>
        <w:bottom w:val="none" w:sz="0" w:space="0" w:color="auto"/>
        <w:right w:val="none" w:sz="0" w:space="0" w:color="auto"/>
      </w:divBdr>
    </w:div>
    <w:div w:id="1467355324">
      <w:bodyDiv w:val="1"/>
      <w:marLeft w:val="0"/>
      <w:marRight w:val="0"/>
      <w:marTop w:val="0"/>
      <w:marBottom w:val="0"/>
      <w:divBdr>
        <w:top w:val="none" w:sz="0" w:space="0" w:color="auto"/>
        <w:left w:val="none" w:sz="0" w:space="0" w:color="auto"/>
        <w:bottom w:val="none" w:sz="0" w:space="0" w:color="auto"/>
        <w:right w:val="none" w:sz="0" w:space="0" w:color="auto"/>
      </w:divBdr>
    </w:div>
    <w:div w:id="2020545331">
      <w:bodyDiv w:val="1"/>
      <w:marLeft w:val="0"/>
      <w:marRight w:val="0"/>
      <w:marTop w:val="0"/>
      <w:marBottom w:val="0"/>
      <w:divBdr>
        <w:top w:val="none" w:sz="0" w:space="0" w:color="auto"/>
        <w:left w:val="none" w:sz="0" w:space="0" w:color="auto"/>
        <w:bottom w:val="none" w:sz="0" w:space="0" w:color="auto"/>
        <w:right w:val="none" w:sz="0" w:space="0" w:color="auto"/>
      </w:divBdr>
      <w:divsChild>
        <w:div w:id="1549341647">
          <w:marLeft w:val="0"/>
          <w:marRight w:val="0"/>
          <w:marTop w:val="0"/>
          <w:marBottom w:val="0"/>
          <w:divBdr>
            <w:top w:val="none" w:sz="0" w:space="0" w:color="auto"/>
            <w:left w:val="none" w:sz="0" w:space="0" w:color="auto"/>
            <w:bottom w:val="none" w:sz="0" w:space="0" w:color="auto"/>
            <w:right w:val="none" w:sz="0" w:space="0" w:color="auto"/>
          </w:divBdr>
          <w:divsChild>
            <w:div w:id="1976443490">
              <w:marLeft w:val="0"/>
              <w:marRight w:val="0"/>
              <w:marTop w:val="0"/>
              <w:marBottom w:val="0"/>
              <w:divBdr>
                <w:top w:val="none" w:sz="0" w:space="0" w:color="auto"/>
                <w:left w:val="none" w:sz="0" w:space="0" w:color="auto"/>
                <w:bottom w:val="none" w:sz="0" w:space="0" w:color="auto"/>
                <w:right w:val="none" w:sz="0" w:space="0" w:color="auto"/>
              </w:divBdr>
              <w:divsChild>
                <w:div w:id="713965675">
                  <w:marLeft w:val="0"/>
                  <w:marRight w:val="0"/>
                  <w:marTop w:val="0"/>
                  <w:marBottom w:val="0"/>
                  <w:divBdr>
                    <w:top w:val="none" w:sz="0" w:space="0" w:color="auto"/>
                    <w:left w:val="none" w:sz="0" w:space="0" w:color="auto"/>
                    <w:bottom w:val="none" w:sz="0" w:space="0" w:color="auto"/>
                    <w:right w:val="none" w:sz="0" w:space="0" w:color="auto"/>
                  </w:divBdr>
                </w:div>
              </w:divsChild>
            </w:div>
            <w:div w:id="1845052681">
              <w:marLeft w:val="0"/>
              <w:marRight w:val="0"/>
              <w:marTop w:val="0"/>
              <w:marBottom w:val="0"/>
              <w:divBdr>
                <w:top w:val="none" w:sz="0" w:space="0" w:color="auto"/>
                <w:left w:val="none" w:sz="0" w:space="0" w:color="auto"/>
                <w:bottom w:val="none" w:sz="0" w:space="0" w:color="auto"/>
                <w:right w:val="none" w:sz="0" w:space="0" w:color="auto"/>
              </w:divBdr>
              <w:divsChild>
                <w:div w:id="199438169">
                  <w:marLeft w:val="0"/>
                  <w:marRight w:val="0"/>
                  <w:marTop w:val="0"/>
                  <w:marBottom w:val="0"/>
                  <w:divBdr>
                    <w:top w:val="none" w:sz="0" w:space="0" w:color="auto"/>
                    <w:left w:val="none" w:sz="0" w:space="0" w:color="auto"/>
                    <w:bottom w:val="none" w:sz="0" w:space="0" w:color="auto"/>
                    <w:right w:val="none" w:sz="0" w:space="0" w:color="auto"/>
                  </w:divBdr>
                </w:div>
              </w:divsChild>
            </w:div>
            <w:div w:id="982200823">
              <w:marLeft w:val="0"/>
              <w:marRight w:val="0"/>
              <w:marTop w:val="0"/>
              <w:marBottom w:val="0"/>
              <w:divBdr>
                <w:top w:val="none" w:sz="0" w:space="0" w:color="auto"/>
                <w:left w:val="none" w:sz="0" w:space="0" w:color="auto"/>
                <w:bottom w:val="none" w:sz="0" w:space="0" w:color="auto"/>
                <w:right w:val="none" w:sz="0" w:space="0" w:color="auto"/>
              </w:divBdr>
              <w:divsChild>
                <w:div w:id="246812201">
                  <w:marLeft w:val="0"/>
                  <w:marRight w:val="0"/>
                  <w:marTop w:val="0"/>
                  <w:marBottom w:val="0"/>
                  <w:divBdr>
                    <w:top w:val="none" w:sz="0" w:space="0" w:color="auto"/>
                    <w:left w:val="none" w:sz="0" w:space="0" w:color="auto"/>
                    <w:bottom w:val="none" w:sz="0" w:space="0" w:color="auto"/>
                    <w:right w:val="none" w:sz="0" w:space="0" w:color="auto"/>
                  </w:divBdr>
                </w:div>
              </w:divsChild>
            </w:div>
            <w:div w:id="610211657">
              <w:marLeft w:val="0"/>
              <w:marRight w:val="0"/>
              <w:marTop w:val="0"/>
              <w:marBottom w:val="0"/>
              <w:divBdr>
                <w:top w:val="none" w:sz="0" w:space="0" w:color="auto"/>
                <w:left w:val="none" w:sz="0" w:space="0" w:color="auto"/>
                <w:bottom w:val="none" w:sz="0" w:space="0" w:color="auto"/>
                <w:right w:val="none" w:sz="0" w:space="0" w:color="auto"/>
              </w:divBdr>
              <w:divsChild>
                <w:div w:id="1835025694">
                  <w:marLeft w:val="0"/>
                  <w:marRight w:val="0"/>
                  <w:marTop w:val="0"/>
                  <w:marBottom w:val="0"/>
                  <w:divBdr>
                    <w:top w:val="none" w:sz="0" w:space="0" w:color="auto"/>
                    <w:left w:val="none" w:sz="0" w:space="0" w:color="auto"/>
                    <w:bottom w:val="none" w:sz="0" w:space="0" w:color="auto"/>
                    <w:right w:val="none" w:sz="0" w:space="0" w:color="auto"/>
                  </w:divBdr>
                </w:div>
              </w:divsChild>
            </w:div>
            <w:div w:id="593050668">
              <w:marLeft w:val="0"/>
              <w:marRight w:val="0"/>
              <w:marTop w:val="0"/>
              <w:marBottom w:val="0"/>
              <w:divBdr>
                <w:top w:val="none" w:sz="0" w:space="0" w:color="auto"/>
                <w:left w:val="none" w:sz="0" w:space="0" w:color="auto"/>
                <w:bottom w:val="none" w:sz="0" w:space="0" w:color="auto"/>
                <w:right w:val="none" w:sz="0" w:space="0" w:color="auto"/>
              </w:divBdr>
              <w:divsChild>
                <w:div w:id="1220022277">
                  <w:marLeft w:val="0"/>
                  <w:marRight w:val="0"/>
                  <w:marTop w:val="0"/>
                  <w:marBottom w:val="0"/>
                  <w:divBdr>
                    <w:top w:val="none" w:sz="0" w:space="0" w:color="auto"/>
                    <w:left w:val="none" w:sz="0" w:space="0" w:color="auto"/>
                    <w:bottom w:val="none" w:sz="0" w:space="0" w:color="auto"/>
                    <w:right w:val="none" w:sz="0" w:space="0" w:color="auto"/>
                  </w:divBdr>
                </w:div>
              </w:divsChild>
            </w:div>
            <w:div w:id="684209927">
              <w:marLeft w:val="0"/>
              <w:marRight w:val="0"/>
              <w:marTop w:val="0"/>
              <w:marBottom w:val="0"/>
              <w:divBdr>
                <w:top w:val="none" w:sz="0" w:space="0" w:color="auto"/>
                <w:left w:val="none" w:sz="0" w:space="0" w:color="auto"/>
                <w:bottom w:val="none" w:sz="0" w:space="0" w:color="auto"/>
                <w:right w:val="none" w:sz="0" w:space="0" w:color="auto"/>
              </w:divBdr>
              <w:divsChild>
                <w:div w:id="1979066755">
                  <w:marLeft w:val="0"/>
                  <w:marRight w:val="0"/>
                  <w:marTop w:val="0"/>
                  <w:marBottom w:val="0"/>
                  <w:divBdr>
                    <w:top w:val="none" w:sz="0" w:space="0" w:color="auto"/>
                    <w:left w:val="none" w:sz="0" w:space="0" w:color="auto"/>
                    <w:bottom w:val="none" w:sz="0" w:space="0" w:color="auto"/>
                    <w:right w:val="none" w:sz="0" w:space="0" w:color="auto"/>
                  </w:divBdr>
                </w:div>
              </w:divsChild>
            </w:div>
            <w:div w:id="290867263">
              <w:marLeft w:val="0"/>
              <w:marRight w:val="0"/>
              <w:marTop w:val="0"/>
              <w:marBottom w:val="0"/>
              <w:divBdr>
                <w:top w:val="none" w:sz="0" w:space="0" w:color="auto"/>
                <w:left w:val="none" w:sz="0" w:space="0" w:color="auto"/>
                <w:bottom w:val="none" w:sz="0" w:space="0" w:color="auto"/>
                <w:right w:val="none" w:sz="0" w:space="0" w:color="auto"/>
              </w:divBdr>
              <w:divsChild>
                <w:div w:id="750396295">
                  <w:marLeft w:val="0"/>
                  <w:marRight w:val="0"/>
                  <w:marTop w:val="0"/>
                  <w:marBottom w:val="0"/>
                  <w:divBdr>
                    <w:top w:val="none" w:sz="0" w:space="0" w:color="auto"/>
                    <w:left w:val="none" w:sz="0" w:space="0" w:color="auto"/>
                    <w:bottom w:val="none" w:sz="0" w:space="0" w:color="auto"/>
                    <w:right w:val="none" w:sz="0" w:space="0" w:color="auto"/>
                  </w:divBdr>
                </w:div>
              </w:divsChild>
            </w:div>
            <w:div w:id="519047873">
              <w:marLeft w:val="0"/>
              <w:marRight w:val="0"/>
              <w:marTop w:val="0"/>
              <w:marBottom w:val="0"/>
              <w:divBdr>
                <w:top w:val="none" w:sz="0" w:space="0" w:color="auto"/>
                <w:left w:val="none" w:sz="0" w:space="0" w:color="auto"/>
                <w:bottom w:val="none" w:sz="0" w:space="0" w:color="auto"/>
                <w:right w:val="none" w:sz="0" w:space="0" w:color="auto"/>
              </w:divBdr>
              <w:divsChild>
                <w:div w:id="1115443376">
                  <w:marLeft w:val="0"/>
                  <w:marRight w:val="0"/>
                  <w:marTop w:val="0"/>
                  <w:marBottom w:val="0"/>
                  <w:divBdr>
                    <w:top w:val="none" w:sz="0" w:space="0" w:color="auto"/>
                    <w:left w:val="none" w:sz="0" w:space="0" w:color="auto"/>
                    <w:bottom w:val="none" w:sz="0" w:space="0" w:color="auto"/>
                    <w:right w:val="none" w:sz="0" w:space="0" w:color="auto"/>
                  </w:divBdr>
                </w:div>
              </w:divsChild>
            </w:div>
            <w:div w:id="480000981">
              <w:marLeft w:val="0"/>
              <w:marRight w:val="0"/>
              <w:marTop w:val="0"/>
              <w:marBottom w:val="0"/>
              <w:divBdr>
                <w:top w:val="none" w:sz="0" w:space="0" w:color="auto"/>
                <w:left w:val="none" w:sz="0" w:space="0" w:color="auto"/>
                <w:bottom w:val="none" w:sz="0" w:space="0" w:color="auto"/>
                <w:right w:val="none" w:sz="0" w:space="0" w:color="auto"/>
              </w:divBdr>
              <w:divsChild>
                <w:div w:id="125436652">
                  <w:marLeft w:val="0"/>
                  <w:marRight w:val="0"/>
                  <w:marTop w:val="0"/>
                  <w:marBottom w:val="0"/>
                  <w:divBdr>
                    <w:top w:val="none" w:sz="0" w:space="0" w:color="auto"/>
                    <w:left w:val="none" w:sz="0" w:space="0" w:color="auto"/>
                    <w:bottom w:val="none" w:sz="0" w:space="0" w:color="auto"/>
                    <w:right w:val="none" w:sz="0" w:space="0" w:color="auto"/>
                  </w:divBdr>
                </w:div>
              </w:divsChild>
            </w:div>
            <w:div w:id="909274204">
              <w:marLeft w:val="0"/>
              <w:marRight w:val="0"/>
              <w:marTop w:val="0"/>
              <w:marBottom w:val="0"/>
              <w:divBdr>
                <w:top w:val="none" w:sz="0" w:space="0" w:color="auto"/>
                <w:left w:val="none" w:sz="0" w:space="0" w:color="auto"/>
                <w:bottom w:val="none" w:sz="0" w:space="0" w:color="auto"/>
                <w:right w:val="none" w:sz="0" w:space="0" w:color="auto"/>
              </w:divBdr>
              <w:divsChild>
                <w:div w:id="1766488928">
                  <w:marLeft w:val="0"/>
                  <w:marRight w:val="0"/>
                  <w:marTop w:val="0"/>
                  <w:marBottom w:val="0"/>
                  <w:divBdr>
                    <w:top w:val="none" w:sz="0" w:space="0" w:color="auto"/>
                    <w:left w:val="none" w:sz="0" w:space="0" w:color="auto"/>
                    <w:bottom w:val="none" w:sz="0" w:space="0" w:color="auto"/>
                    <w:right w:val="none" w:sz="0" w:space="0" w:color="auto"/>
                  </w:divBdr>
                </w:div>
              </w:divsChild>
            </w:div>
            <w:div w:id="1596748218">
              <w:marLeft w:val="0"/>
              <w:marRight w:val="0"/>
              <w:marTop w:val="0"/>
              <w:marBottom w:val="0"/>
              <w:divBdr>
                <w:top w:val="none" w:sz="0" w:space="0" w:color="auto"/>
                <w:left w:val="none" w:sz="0" w:space="0" w:color="auto"/>
                <w:bottom w:val="none" w:sz="0" w:space="0" w:color="auto"/>
                <w:right w:val="none" w:sz="0" w:space="0" w:color="auto"/>
              </w:divBdr>
              <w:divsChild>
                <w:div w:id="583729435">
                  <w:marLeft w:val="0"/>
                  <w:marRight w:val="0"/>
                  <w:marTop w:val="0"/>
                  <w:marBottom w:val="0"/>
                  <w:divBdr>
                    <w:top w:val="none" w:sz="0" w:space="0" w:color="auto"/>
                    <w:left w:val="none" w:sz="0" w:space="0" w:color="auto"/>
                    <w:bottom w:val="none" w:sz="0" w:space="0" w:color="auto"/>
                    <w:right w:val="none" w:sz="0" w:space="0" w:color="auto"/>
                  </w:divBdr>
                </w:div>
              </w:divsChild>
            </w:div>
            <w:div w:id="533227421">
              <w:marLeft w:val="0"/>
              <w:marRight w:val="0"/>
              <w:marTop w:val="0"/>
              <w:marBottom w:val="0"/>
              <w:divBdr>
                <w:top w:val="none" w:sz="0" w:space="0" w:color="auto"/>
                <w:left w:val="none" w:sz="0" w:space="0" w:color="auto"/>
                <w:bottom w:val="none" w:sz="0" w:space="0" w:color="auto"/>
                <w:right w:val="none" w:sz="0" w:space="0" w:color="auto"/>
              </w:divBdr>
              <w:divsChild>
                <w:div w:id="192422184">
                  <w:marLeft w:val="0"/>
                  <w:marRight w:val="0"/>
                  <w:marTop w:val="0"/>
                  <w:marBottom w:val="0"/>
                  <w:divBdr>
                    <w:top w:val="none" w:sz="0" w:space="0" w:color="auto"/>
                    <w:left w:val="none" w:sz="0" w:space="0" w:color="auto"/>
                    <w:bottom w:val="none" w:sz="0" w:space="0" w:color="auto"/>
                    <w:right w:val="none" w:sz="0" w:space="0" w:color="auto"/>
                  </w:divBdr>
                </w:div>
              </w:divsChild>
            </w:div>
            <w:div w:id="1413548316">
              <w:marLeft w:val="0"/>
              <w:marRight w:val="0"/>
              <w:marTop w:val="0"/>
              <w:marBottom w:val="0"/>
              <w:divBdr>
                <w:top w:val="none" w:sz="0" w:space="0" w:color="auto"/>
                <w:left w:val="none" w:sz="0" w:space="0" w:color="auto"/>
                <w:bottom w:val="none" w:sz="0" w:space="0" w:color="auto"/>
                <w:right w:val="none" w:sz="0" w:space="0" w:color="auto"/>
              </w:divBdr>
              <w:divsChild>
                <w:div w:id="546575383">
                  <w:marLeft w:val="0"/>
                  <w:marRight w:val="0"/>
                  <w:marTop w:val="0"/>
                  <w:marBottom w:val="0"/>
                  <w:divBdr>
                    <w:top w:val="none" w:sz="0" w:space="0" w:color="auto"/>
                    <w:left w:val="none" w:sz="0" w:space="0" w:color="auto"/>
                    <w:bottom w:val="none" w:sz="0" w:space="0" w:color="auto"/>
                    <w:right w:val="none" w:sz="0" w:space="0" w:color="auto"/>
                  </w:divBdr>
                </w:div>
              </w:divsChild>
            </w:div>
            <w:div w:id="1938708958">
              <w:marLeft w:val="0"/>
              <w:marRight w:val="0"/>
              <w:marTop w:val="0"/>
              <w:marBottom w:val="0"/>
              <w:divBdr>
                <w:top w:val="none" w:sz="0" w:space="0" w:color="auto"/>
                <w:left w:val="none" w:sz="0" w:space="0" w:color="auto"/>
                <w:bottom w:val="none" w:sz="0" w:space="0" w:color="auto"/>
                <w:right w:val="none" w:sz="0" w:space="0" w:color="auto"/>
              </w:divBdr>
              <w:divsChild>
                <w:div w:id="1962570106">
                  <w:marLeft w:val="0"/>
                  <w:marRight w:val="0"/>
                  <w:marTop w:val="0"/>
                  <w:marBottom w:val="0"/>
                  <w:divBdr>
                    <w:top w:val="none" w:sz="0" w:space="0" w:color="auto"/>
                    <w:left w:val="none" w:sz="0" w:space="0" w:color="auto"/>
                    <w:bottom w:val="none" w:sz="0" w:space="0" w:color="auto"/>
                    <w:right w:val="none" w:sz="0" w:space="0" w:color="auto"/>
                  </w:divBdr>
                </w:div>
              </w:divsChild>
            </w:div>
            <w:div w:id="2140953890">
              <w:marLeft w:val="0"/>
              <w:marRight w:val="0"/>
              <w:marTop w:val="0"/>
              <w:marBottom w:val="0"/>
              <w:divBdr>
                <w:top w:val="none" w:sz="0" w:space="0" w:color="auto"/>
                <w:left w:val="none" w:sz="0" w:space="0" w:color="auto"/>
                <w:bottom w:val="none" w:sz="0" w:space="0" w:color="auto"/>
                <w:right w:val="none" w:sz="0" w:space="0" w:color="auto"/>
              </w:divBdr>
              <w:divsChild>
                <w:div w:id="888683474">
                  <w:marLeft w:val="0"/>
                  <w:marRight w:val="0"/>
                  <w:marTop w:val="0"/>
                  <w:marBottom w:val="0"/>
                  <w:divBdr>
                    <w:top w:val="none" w:sz="0" w:space="0" w:color="auto"/>
                    <w:left w:val="none" w:sz="0" w:space="0" w:color="auto"/>
                    <w:bottom w:val="none" w:sz="0" w:space="0" w:color="auto"/>
                    <w:right w:val="none" w:sz="0" w:space="0" w:color="auto"/>
                  </w:divBdr>
                </w:div>
              </w:divsChild>
            </w:div>
            <w:div w:id="2121609525">
              <w:marLeft w:val="0"/>
              <w:marRight w:val="0"/>
              <w:marTop w:val="0"/>
              <w:marBottom w:val="0"/>
              <w:divBdr>
                <w:top w:val="none" w:sz="0" w:space="0" w:color="auto"/>
                <w:left w:val="none" w:sz="0" w:space="0" w:color="auto"/>
                <w:bottom w:val="none" w:sz="0" w:space="0" w:color="auto"/>
                <w:right w:val="none" w:sz="0" w:space="0" w:color="auto"/>
              </w:divBdr>
              <w:divsChild>
                <w:div w:id="1170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1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ocket.io/get-started/cha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32628/IJSRSET231026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ocketio/socket.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tHbCkikFf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36FC3-D64C-4DB8-801A-1313490BE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2797</Words>
  <Characters>15944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Nasuha Ramzan Solkar</dc:creator>
  <cp:lastModifiedBy>Raj Joshi</cp:lastModifiedBy>
  <cp:revision>2</cp:revision>
  <cp:lastPrinted>2023-10-11T15:22:00Z</cp:lastPrinted>
  <dcterms:created xsi:type="dcterms:W3CDTF">2024-04-21T16:24:00Z</dcterms:created>
  <dcterms:modified xsi:type="dcterms:W3CDTF">2024-04-21T16:24:00Z</dcterms:modified>
</cp:coreProperties>
</file>